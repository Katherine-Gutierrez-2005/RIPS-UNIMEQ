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2C15C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64B3398D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6FE848C2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A001E67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3C2B4939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7F6E4A0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277E69A9" w14:textId="77777777" w:rsidR="00E92DFF" w:rsidRDefault="00E92DFF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D3CD26E" w14:textId="77777777" w:rsidR="00E92DFF" w:rsidRDefault="00E92DFF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07A13FA4" w14:textId="77777777" w:rsidR="00E92DFF" w:rsidRDefault="00E92DFF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0C43B59D" w14:textId="77777777" w:rsidR="00E92DFF" w:rsidRDefault="00E92DFF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73C107A6" w14:textId="63A4E520" w:rsidR="00A9204E" w:rsidRP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  <w:r w:rsidRPr="00991F18">
        <w:rPr>
          <w:rFonts w:ascii="Times New Roman" w:hAnsi="Times New Roman" w:cs="Times New Roman"/>
          <w:sz w:val="28"/>
          <w:szCs w:val="28"/>
          <w:lang w:val="es-CO"/>
        </w:rPr>
        <w:t>Documentación Pruebas RIPS</w:t>
      </w:r>
    </w:p>
    <w:p w14:paraId="237F8B79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AAE5D59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157AF35A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7EFA5D20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2CA25A0" w14:textId="77777777" w:rsidR="00E92DFF" w:rsidRDefault="00E92DFF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01043A90" w14:textId="77777777" w:rsidR="00991F18" w:rsidRP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9C5948F" w14:textId="07704CB1" w:rsidR="00991F18" w:rsidRP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  <w:r w:rsidRPr="00991F18">
        <w:rPr>
          <w:rFonts w:ascii="Times New Roman" w:hAnsi="Times New Roman" w:cs="Times New Roman"/>
          <w:sz w:val="28"/>
          <w:szCs w:val="28"/>
          <w:lang w:val="es-CO"/>
        </w:rPr>
        <w:t>Enviadas al Ministerio de Salud mediante “Validador FevRips”</w:t>
      </w:r>
    </w:p>
    <w:p w14:paraId="1504F148" w14:textId="77777777" w:rsidR="00991F18" w:rsidRDefault="00991F18">
      <w:pPr>
        <w:rPr>
          <w:lang w:val="es-CO"/>
        </w:rPr>
      </w:pPr>
    </w:p>
    <w:p w14:paraId="66ECA4CB" w14:textId="77777777" w:rsidR="00991F18" w:rsidRDefault="00991F18">
      <w:pPr>
        <w:rPr>
          <w:lang w:val="es-CO"/>
        </w:rPr>
      </w:pPr>
    </w:p>
    <w:p w14:paraId="133567EA" w14:textId="77777777" w:rsidR="00991F18" w:rsidRDefault="00991F18">
      <w:pPr>
        <w:rPr>
          <w:lang w:val="es-CO"/>
        </w:rPr>
      </w:pPr>
    </w:p>
    <w:p w14:paraId="7A75E83C" w14:textId="77777777" w:rsidR="00991F18" w:rsidRDefault="00991F18">
      <w:pPr>
        <w:rPr>
          <w:lang w:val="es-CO"/>
        </w:rPr>
      </w:pPr>
    </w:p>
    <w:p w14:paraId="73028F70" w14:textId="77777777" w:rsidR="00E92DFF" w:rsidRDefault="00E92DFF">
      <w:pPr>
        <w:rPr>
          <w:lang w:val="es-CO"/>
        </w:rPr>
      </w:pPr>
    </w:p>
    <w:p w14:paraId="01B01322" w14:textId="77777777" w:rsidR="00991F18" w:rsidRDefault="00991F18">
      <w:pPr>
        <w:rPr>
          <w:lang w:val="es-CO"/>
        </w:rPr>
      </w:pPr>
    </w:p>
    <w:p w14:paraId="108FFD46" w14:textId="4F18A58F" w:rsidR="00991F18" w:rsidRPr="00B70FCF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419"/>
        </w:rPr>
      </w:pPr>
      <w:r w:rsidRPr="00B70FCF">
        <w:rPr>
          <w:rFonts w:ascii="Times New Roman" w:hAnsi="Times New Roman" w:cs="Times New Roman"/>
          <w:sz w:val="28"/>
          <w:szCs w:val="28"/>
          <w:lang w:val="es-419"/>
        </w:rPr>
        <w:t>UNIMEQ ORL S.A.S</w:t>
      </w:r>
    </w:p>
    <w:p w14:paraId="73D7D49D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3D9D13F2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500F45E" w14:textId="77777777" w:rsidR="00E92DFF" w:rsidRPr="00B70FCF" w:rsidRDefault="00E92DFF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91F8EC5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6DEC3552" w14:textId="32380E16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  <w:r w:rsidRPr="00B70FCF">
        <w:rPr>
          <w:rFonts w:ascii="Times New Roman" w:hAnsi="Times New Roman" w:cs="Times New Roman"/>
          <w:sz w:val="30"/>
          <w:szCs w:val="30"/>
          <w:lang w:val="es-419"/>
        </w:rPr>
        <w:t>Fecha: 26-09-2024</w:t>
      </w:r>
    </w:p>
    <w:p w14:paraId="5F53870F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17F82B05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0D635063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0EE8DC73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2CFE3844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2584677C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2BE282AD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63CCD021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818CF2F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4442A05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4A1F21FE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642AA6A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7F4E122A" w14:textId="77777777" w:rsidR="00E92DFF" w:rsidRPr="00B70FCF" w:rsidRDefault="00E92DFF" w:rsidP="00E92DFF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6A30B50D" w14:textId="3B915FAF" w:rsidR="00991F18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Generalidades:</w:t>
      </w:r>
    </w:p>
    <w:p w14:paraId="3FBD59CB" w14:textId="1B5830AA" w:rsidR="00991F18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14:paraId="71C7E7BD" w14:textId="2299FB1D" w:rsidR="001552B9" w:rsidRPr="001552B9" w:rsidRDefault="00991F18" w:rsidP="001552B9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 w:rsidRPr="003A0683">
        <w:rPr>
          <w:rFonts w:ascii="Times New Roman" w:hAnsi="Times New Roman" w:cs="Times New Roman"/>
          <w:sz w:val="30"/>
          <w:szCs w:val="30"/>
          <w:lang w:val="es-419"/>
        </w:rPr>
        <w:t>Instalar Validador FevRips</w:t>
      </w:r>
    </w:p>
    <w:p w14:paraId="3EEE8416" w14:textId="025AD5C7" w:rsidR="00E6158B" w:rsidRDefault="000F2D06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t>Dar doble clic en el Acceso Directo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 Validador FevRips</w:t>
      </w:r>
      <w:r>
        <w:rPr>
          <w:rFonts w:ascii="Times New Roman" w:hAnsi="Times New Roman" w:cs="Times New Roman"/>
          <w:sz w:val="30"/>
          <w:szCs w:val="30"/>
          <w:lang w:val="es-419"/>
        </w:rPr>
        <w:t>:</w:t>
      </w:r>
    </w:p>
    <w:p w14:paraId="79F837C5" w14:textId="10E3C81D" w:rsidR="000F2D06" w:rsidRPr="003A0683" w:rsidRDefault="001552B9" w:rsidP="000F2D06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0D80B7E9" wp14:editId="1E1C220A">
            <wp:extent cx="609600" cy="1009650"/>
            <wp:effectExtent l="0" t="0" r="0" b="0"/>
            <wp:docPr id="1435864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64702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83" b="10169"/>
                    <a:stretch/>
                  </pic:blipFill>
                  <pic:spPr bwMode="auto">
                    <a:xfrm>
                      <a:off x="0" y="0"/>
                      <a:ext cx="609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5B4B" w14:textId="56037A97" w:rsidR="003A0683" w:rsidRDefault="001552B9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t xml:space="preserve">Al hacerlo, aparecerá la siguiente pantalla, donde se deben colocar los datos que se </w:t>
      </w:r>
      <w:r w:rsidR="00352EA9">
        <w:rPr>
          <w:rFonts w:ascii="Times New Roman" w:hAnsi="Times New Roman" w:cs="Times New Roman"/>
          <w:sz w:val="30"/>
          <w:szCs w:val="30"/>
          <w:lang w:val="es-419"/>
        </w:rPr>
        <w:t>solicitan (</w:t>
      </w:r>
      <w:r w:rsidR="006405B6">
        <w:rPr>
          <w:rFonts w:ascii="Times New Roman" w:hAnsi="Times New Roman" w:cs="Times New Roman"/>
          <w:sz w:val="30"/>
          <w:szCs w:val="30"/>
          <w:lang w:val="es-419"/>
        </w:rPr>
        <w:t>N° Identificación, Contraseña y Nit de la entidad):</w:t>
      </w:r>
    </w:p>
    <w:p w14:paraId="43CDDC9D" w14:textId="4F50DCC1" w:rsidR="006405B6" w:rsidRPr="003A0683" w:rsidRDefault="0022127C" w:rsidP="006405B6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6C31BE77" wp14:editId="5F6A8099">
            <wp:extent cx="3467100" cy="2509879"/>
            <wp:effectExtent l="0" t="0" r="0" b="5080"/>
            <wp:docPr id="2056555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5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330" cy="25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2338" w14:textId="397A3280" w:rsidR="00E6158B" w:rsidRPr="003A0683" w:rsidRDefault="00E6158B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 w:rsidRPr="003A0683">
        <w:rPr>
          <w:rFonts w:ascii="Times New Roman" w:hAnsi="Times New Roman" w:cs="Times New Roman"/>
          <w:sz w:val="30"/>
          <w:szCs w:val="30"/>
          <w:lang w:val="es-419"/>
        </w:rPr>
        <w:t>Aparece la siguiente pantalla:</w:t>
      </w:r>
    </w:p>
    <w:p w14:paraId="588E5B4C" w14:textId="2263D997" w:rsidR="003A0683" w:rsidRPr="003A0683" w:rsidRDefault="003A0683" w:rsidP="00E92DFF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6B9F2F2C" wp14:editId="1D113BF9">
            <wp:extent cx="5883260" cy="3200400"/>
            <wp:effectExtent l="0" t="0" r="3810" b="0"/>
            <wp:docPr id="1962771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71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3667" cy="32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B18" w14:textId="69761DA6" w:rsidR="00E6158B" w:rsidRDefault="00B70FCF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lastRenderedPageBreak/>
        <w:t>Una vez allí, e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n la parte superior izquierda, </w:t>
      </w:r>
      <w:r w:rsidR="003A0683" w:rsidRPr="003A0683">
        <w:rPr>
          <w:rFonts w:ascii="Times New Roman" w:hAnsi="Times New Roman" w:cs="Times New Roman"/>
          <w:sz w:val="30"/>
          <w:szCs w:val="30"/>
          <w:lang w:val="es-419"/>
        </w:rPr>
        <w:t>clic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 en la opción “Cargar Archivos”</w:t>
      </w:r>
      <w:r w:rsidR="000A3EC2">
        <w:rPr>
          <w:rFonts w:ascii="Times New Roman" w:hAnsi="Times New Roman" w:cs="Times New Roman"/>
          <w:sz w:val="30"/>
          <w:szCs w:val="30"/>
          <w:lang w:val="es-419"/>
        </w:rPr>
        <w:t>:</w:t>
      </w:r>
    </w:p>
    <w:p w14:paraId="38BBEF42" w14:textId="2715A974" w:rsidR="000A3EC2" w:rsidRPr="003A0683" w:rsidRDefault="0051179A" w:rsidP="000A3EC2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05129598" wp14:editId="3501A284">
            <wp:extent cx="5524500" cy="866775"/>
            <wp:effectExtent l="0" t="0" r="0" b="9525"/>
            <wp:docPr id="681212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2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6EC4" w14:textId="77777777" w:rsidR="00E6158B" w:rsidRPr="003A0683" w:rsidRDefault="00E6158B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 w:rsidRPr="003A0683">
        <w:rPr>
          <w:rFonts w:ascii="Times New Roman" w:hAnsi="Times New Roman" w:cs="Times New Roman"/>
          <w:sz w:val="30"/>
          <w:szCs w:val="30"/>
          <w:lang w:val="es-419"/>
        </w:rPr>
        <w:t>Aparece la siguiente pantalla:</w:t>
      </w:r>
    </w:p>
    <w:p w14:paraId="62862093" w14:textId="449A40E6" w:rsidR="003A0683" w:rsidRDefault="003A0683" w:rsidP="00C17F63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3D6C0DAF" wp14:editId="37157E01">
            <wp:extent cx="5731510" cy="3085465"/>
            <wp:effectExtent l="0" t="0" r="2540" b="635"/>
            <wp:docPr id="147335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58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51A8" w14:textId="7721C595" w:rsidR="00E6158B" w:rsidRDefault="00E92DFF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t>Una vez allí, d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ar </w:t>
      </w:r>
      <w:r w:rsidR="003A0683" w:rsidRPr="003A0683">
        <w:rPr>
          <w:rFonts w:ascii="Times New Roman" w:hAnsi="Times New Roman" w:cs="Times New Roman"/>
          <w:sz w:val="30"/>
          <w:szCs w:val="30"/>
          <w:lang w:val="es-419"/>
        </w:rPr>
        <w:t>clic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 en la opción </w:t>
      </w:r>
      <w:r w:rsidR="003A0683" w:rsidRPr="003A0683">
        <w:rPr>
          <w:rFonts w:ascii="Times New Roman" w:hAnsi="Times New Roman" w:cs="Times New Roman"/>
          <w:sz w:val="30"/>
          <w:szCs w:val="30"/>
          <w:lang w:val="es-419"/>
        </w:rPr>
        <w:t>“Factura Electrónica de Venta” demarcada en azul</w:t>
      </w:r>
    </w:p>
    <w:p w14:paraId="7B5FBB40" w14:textId="77777777" w:rsidR="003A0683" w:rsidRDefault="003A0683" w:rsidP="003A0683">
      <w:pPr>
        <w:ind w:left="360"/>
        <w:rPr>
          <w:noProof/>
        </w:rPr>
      </w:pPr>
    </w:p>
    <w:p w14:paraId="3F52AB51" w14:textId="64A20405" w:rsidR="003A0683" w:rsidRPr="003A0683" w:rsidRDefault="003A0683" w:rsidP="003A0683">
      <w:pPr>
        <w:ind w:left="360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36811E11" wp14:editId="56527AFF">
            <wp:extent cx="5731510" cy="1899285"/>
            <wp:effectExtent l="0" t="0" r="2540" b="5715"/>
            <wp:docPr id="1540579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79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8617" w14:textId="0E398F7E" w:rsidR="003A0683" w:rsidRDefault="003A0683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t>Una vez allí, e</w:t>
      </w:r>
      <w:r w:rsidRPr="003A0683">
        <w:rPr>
          <w:rFonts w:ascii="Times New Roman" w:hAnsi="Times New Roman" w:cs="Times New Roman"/>
          <w:sz w:val="30"/>
          <w:szCs w:val="30"/>
          <w:lang w:val="es-419"/>
        </w:rPr>
        <w:t>n la parte superior izquierda, clic en la opción “Seleccionar Carpeta”, demarcada en Azul</w:t>
      </w:r>
      <w:r w:rsidR="002440D0">
        <w:rPr>
          <w:rFonts w:ascii="Times New Roman" w:hAnsi="Times New Roman" w:cs="Times New Roman"/>
          <w:sz w:val="30"/>
          <w:szCs w:val="30"/>
          <w:lang w:val="es-419"/>
        </w:rPr>
        <w:t>:</w:t>
      </w:r>
    </w:p>
    <w:p w14:paraId="6F16FDDB" w14:textId="77777777" w:rsidR="00F3359C" w:rsidRDefault="00B91171" w:rsidP="00F3359C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349B099E" wp14:editId="16566B5B">
            <wp:extent cx="2876550" cy="1189777"/>
            <wp:effectExtent l="0" t="0" r="0" b="0"/>
            <wp:docPr id="111540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08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2490" cy="11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BA83" w14:textId="7D84EA21" w:rsidR="003A0683" w:rsidRPr="00F3359C" w:rsidRDefault="00E92DFF" w:rsidP="00F3359C">
      <w:pPr>
        <w:rPr>
          <w:rFonts w:ascii="Times New Roman" w:hAnsi="Times New Roman" w:cs="Times New Roman"/>
          <w:sz w:val="30"/>
          <w:szCs w:val="30"/>
          <w:lang w:val="es-419"/>
        </w:rPr>
      </w:pPr>
      <w:r w:rsidRPr="00F3359C">
        <w:rPr>
          <w:rFonts w:ascii="Times New Roman" w:hAnsi="Times New Roman" w:cs="Times New Roman"/>
          <w:sz w:val="30"/>
          <w:szCs w:val="30"/>
          <w:lang w:val="es-419"/>
        </w:rPr>
        <w:lastRenderedPageBreak/>
        <w:t>Ahora pasamos con las pruebas, empezando desde el día 01/09/2024.</w:t>
      </w:r>
    </w:p>
    <w:p w14:paraId="2C3C995A" w14:textId="77777777" w:rsidR="00E92DFF" w:rsidRDefault="00E92DFF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443AACD4" w14:textId="3B23160E" w:rsidR="00DB4AF0" w:rsidRPr="00516A7A" w:rsidRDefault="007408BB" w:rsidP="00516A7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516A7A">
        <w:rPr>
          <w:rFonts w:ascii="Times New Roman" w:hAnsi="Times New Roman" w:cs="Times New Roman"/>
          <w:sz w:val="26"/>
          <w:szCs w:val="26"/>
          <w:lang w:val="es-419"/>
        </w:rPr>
        <w:t xml:space="preserve">Prueba #1: </w:t>
      </w:r>
      <w:r w:rsidR="00582EC3" w:rsidRPr="00516A7A">
        <w:rPr>
          <w:rFonts w:ascii="Times New Roman" w:hAnsi="Times New Roman" w:cs="Times New Roman"/>
          <w:sz w:val="26"/>
          <w:szCs w:val="26"/>
          <w:lang w:val="es-419"/>
        </w:rPr>
        <w:t>Se sube la f</w:t>
      </w:r>
      <w:r w:rsidR="00601FC6" w:rsidRPr="00516A7A">
        <w:rPr>
          <w:rFonts w:ascii="Times New Roman" w:hAnsi="Times New Roman" w:cs="Times New Roman"/>
          <w:sz w:val="26"/>
          <w:szCs w:val="26"/>
          <w:lang w:val="es-419"/>
        </w:rPr>
        <w:t>actura FEU</w:t>
      </w:r>
      <w:r w:rsidR="00DB4AF0" w:rsidRPr="00516A7A">
        <w:rPr>
          <w:rFonts w:ascii="Times New Roman" w:hAnsi="Times New Roman" w:cs="Times New Roman"/>
          <w:sz w:val="26"/>
          <w:szCs w:val="26"/>
          <w:lang w:val="es-419"/>
        </w:rPr>
        <w:t>Q60239</w:t>
      </w:r>
      <w:r w:rsidR="00F8366D" w:rsidRPr="00516A7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3050A30E" w14:textId="7FC7251C" w:rsidR="00A86FDF" w:rsidRPr="0021406F" w:rsidRDefault="00421870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</w:t>
      </w:r>
      <w:r w:rsidR="00582EC3"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l momento de </w:t>
      </w:r>
      <w:r w:rsidR="002509A6"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validar el documento, </w:t>
      </w:r>
      <w:r w:rsidR="00F8366D"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se visualiza que </w:t>
      </w:r>
      <w:r w:rsidR="002509A6" w:rsidRPr="0021406F">
        <w:rPr>
          <w:rFonts w:ascii="Times New Roman" w:hAnsi="Times New Roman" w:cs="Times New Roman"/>
          <w:sz w:val="26"/>
          <w:szCs w:val="26"/>
          <w:lang w:val="es-419"/>
        </w:rPr>
        <w:t>a</w:t>
      </w:r>
      <w:r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rroja un error, al momento de darle doble clic </w:t>
      </w:r>
      <w:r w:rsidR="00A86FDF" w:rsidRPr="0021406F">
        <w:rPr>
          <w:rFonts w:ascii="Times New Roman" w:hAnsi="Times New Roman" w:cs="Times New Roman"/>
          <w:sz w:val="26"/>
          <w:szCs w:val="26"/>
          <w:lang w:val="es-419"/>
        </w:rPr>
        <w:t>nos indica el detalle del error:</w:t>
      </w:r>
    </w:p>
    <w:p w14:paraId="11345A55" w14:textId="077FD743" w:rsidR="00F95B20" w:rsidRDefault="00F95B20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4E71D25F" wp14:editId="6BACBF74">
            <wp:extent cx="5600700" cy="1182067"/>
            <wp:effectExtent l="0" t="0" r="0" b="0"/>
            <wp:docPr id="15896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127" cy="11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A9A8" w14:textId="084CB851" w:rsidR="00D179FC" w:rsidRDefault="00D179FC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40F72516" w14:textId="01955E5A" w:rsidR="00434B3F" w:rsidRDefault="00F65E39" w:rsidP="00434B3F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="00434B3F" w:rsidRPr="00434B3F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09E9BD57" w14:textId="77777777" w:rsidR="002509A6" w:rsidRPr="00434B3F" w:rsidRDefault="002509A6" w:rsidP="00434B3F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6DB67EC" w14:textId="4C11E8AF" w:rsidR="00E6158B" w:rsidRPr="00516A7A" w:rsidRDefault="002509A6" w:rsidP="00516A7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516A7A">
        <w:rPr>
          <w:rFonts w:ascii="Times New Roman" w:hAnsi="Times New Roman" w:cs="Times New Roman"/>
          <w:sz w:val="26"/>
          <w:szCs w:val="26"/>
          <w:lang w:val="es-419"/>
        </w:rPr>
        <w:t>Prueba #2: Se sube la factura</w:t>
      </w:r>
      <w:r w:rsidR="00033C18" w:rsidRPr="00516A7A"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20038E" w:rsidRPr="00516A7A">
        <w:rPr>
          <w:rFonts w:ascii="Times New Roman" w:hAnsi="Times New Roman" w:cs="Times New Roman"/>
          <w:sz w:val="26"/>
          <w:szCs w:val="26"/>
          <w:lang w:val="es-419"/>
        </w:rPr>
        <w:t>FEUQ60240</w:t>
      </w:r>
      <w:r w:rsidR="00F8366D" w:rsidRPr="00516A7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6B43065D" w14:textId="070095CA" w:rsidR="00F8366D" w:rsidRPr="0021406F" w:rsidRDefault="00F8366D" w:rsidP="00F8366D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Al momento de validar el documento, </w:t>
      </w:r>
      <w:r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se visualiza que </w:t>
      </w:r>
      <w:r w:rsidRPr="0021406F">
        <w:rPr>
          <w:rFonts w:ascii="Times New Roman" w:hAnsi="Times New Roman" w:cs="Times New Roman"/>
          <w:sz w:val="26"/>
          <w:szCs w:val="26"/>
          <w:lang w:val="es-419"/>
        </w:rPr>
        <w:t>arroja un error, al momento de darle doble clic nos indica el detalle del error:</w:t>
      </w:r>
    </w:p>
    <w:p w14:paraId="2A891AF0" w14:textId="77777777" w:rsidR="00F3359C" w:rsidRDefault="00F3359C" w:rsidP="00991F18">
      <w:pPr>
        <w:rPr>
          <w:noProof/>
        </w:rPr>
      </w:pPr>
    </w:p>
    <w:p w14:paraId="444A16D7" w14:textId="706695AE" w:rsidR="00E6158B" w:rsidRDefault="00BB38D5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7955531E" wp14:editId="0C09D615">
            <wp:extent cx="5731510" cy="1208405"/>
            <wp:effectExtent l="0" t="0" r="2540" b="0"/>
            <wp:docPr id="2024359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779" name=""/>
                    <pic:cNvPicPr/>
                  </pic:nvPicPr>
                  <pic:blipFill rotWithShape="1">
                    <a:blip r:embed="rId17"/>
                    <a:srcRect t="25751"/>
                    <a:stretch/>
                  </pic:blipFill>
                  <pic:spPr bwMode="auto"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78B33" w14:textId="77777777" w:rsidR="00D364C0" w:rsidRDefault="00D364C0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20D28918" w14:textId="6AE1DB85" w:rsidR="00637673" w:rsidRPr="00F3359C" w:rsidRDefault="00D364C0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4BDC21BC" w14:textId="77777777" w:rsidR="00637673" w:rsidRDefault="00637673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63DBFFE4" w14:textId="0E360D06" w:rsidR="00D364C0" w:rsidRPr="00516A7A" w:rsidRDefault="00D364C0" w:rsidP="00516A7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516A7A">
        <w:rPr>
          <w:rFonts w:ascii="Times New Roman" w:hAnsi="Times New Roman" w:cs="Times New Roman"/>
          <w:sz w:val="26"/>
          <w:szCs w:val="26"/>
          <w:lang w:val="es-419"/>
        </w:rPr>
        <w:t>Prueba #</w:t>
      </w:r>
      <w:r w:rsidR="00CC2C02" w:rsidRPr="00516A7A">
        <w:rPr>
          <w:rFonts w:ascii="Times New Roman" w:hAnsi="Times New Roman" w:cs="Times New Roman"/>
          <w:sz w:val="26"/>
          <w:szCs w:val="26"/>
          <w:lang w:val="es-419"/>
        </w:rPr>
        <w:t>3</w:t>
      </w:r>
      <w:r w:rsidRPr="00516A7A">
        <w:rPr>
          <w:rFonts w:ascii="Times New Roman" w:hAnsi="Times New Roman" w:cs="Times New Roman"/>
          <w:sz w:val="26"/>
          <w:szCs w:val="26"/>
          <w:lang w:val="es-419"/>
        </w:rPr>
        <w:t>: Se sube la factura FEUQ</w:t>
      </w:r>
      <w:r w:rsidR="00DA5DB6" w:rsidRPr="00516A7A">
        <w:rPr>
          <w:rFonts w:ascii="Helvetica" w:hAnsi="Helvetica" w:cs="Helvetica"/>
          <w:color w:val="555555"/>
          <w:sz w:val="26"/>
          <w:szCs w:val="26"/>
          <w:shd w:val="clear" w:color="auto" w:fill="F5F5F5"/>
        </w:rPr>
        <w:t xml:space="preserve"> </w:t>
      </w:r>
      <w:r w:rsidR="00DA5DB6" w:rsidRPr="00516A7A">
        <w:rPr>
          <w:rFonts w:ascii="Times New Roman" w:hAnsi="Times New Roman" w:cs="Times New Roman"/>
          <w:sz w:val="26"/>
          <w:szCs w:val="26"/>
        </w:rPr>
        <w:t>6024</w:t>
      </w:r>
      <w:r w:rsidR="000E1D06" w:rsidRPr="00516A7A">
        <w:rPr>
          <w:rFonts w:ascii="Times New Roman" w:hAnsi="Times New Roman" w:cs="Times New Roman"/>
          <w:sz w:val="26"/>
          <w:szCs w:val="26"/>
        </w:rPr>
        <w:t>1</w:t>
      </w:r>
      <w:r w:rsidRPr="00516A7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71CA6A07" w14:textId="6D007D99" w:rsidR="00D364C0" w:rsidRPr="00595ECB" w:rsidRDefault="00D364C0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5EF515C4" w14:textId="23F11D22" w:rsidR="00B01356" w:rsidRDefault="00B01356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73F75FFD" wp14:editId="09BCAFFC">
            <wp:extent cx="5731510" cy="1277620"/>
            <wp:effectExtent l="0" t="0" r="2540" b="0"/>
            <wp:docPr id="2002417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17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9C2D" w14:textId="77777777" w:rsidR="00B01356" w:rsidRDefault="00B01356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0A463A02" w14:textId="295882A9" w:rsidR="00B01356" w:rsidRDefault="00B01356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6F6DA242" w14:textId="77777777" w:rsidR="00F146E5" w:rsidRPr="00A87102" w:rsidRDefault="00F146E5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CDD3FB1" w14:textId="27C78387" w:rsidR="00C54D0C" w:rsidRPr="002C7EBA" w:rsidRDefault="00C54D0C" w:rsidP="002C7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4475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836EE6"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="00836EE6" w:rsidRPr="002C7EBA"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836EE6" w:rsidRPr="002C7EBA">
        <w:rPr>
          <w:rFonts w:ascii="Times New Roman" w:hAnsi="Times New Roman" w:cs="Times New Roman"/>
          <w:sz w:val="26"/>
          <w:szCs w:val="26"/>
          <w:lang w:val="es-419"/>
        </w:rPr>
        <w:t>Se sube la factura FEUQ</w:t>
      </w:r>
      <w:r w:rsidR="00E53E46" w:rsidRPr="00E53E46">
        <w:rPr>
          <w:rFonts w:ascii="Times New Roman" w:hAnsi="Times New Roman" w:cs="Times New Roman"/>
          <w:sz w:val="26"/>
          <w:szCs w:val="26"/>
        </w:rPr>
        <w:t>60248</w:t>
      </w:r>
      <w:r w:rsidR="00E53E46">
        <w:rPr>
          <w:rFonts w:ascii="Times New Roman" w:hAnsi="Times New Roman" w:cs="Times New Roman"/>
          <w:sz w:val="26"/>
          <w:szCs w:val="26"/>
        </w:rPr>
        <w:t>:</w:t>
      </w:r>
    </w:p>
    <w:p w14:paraId="2790DFB6" w14:textId="77777777" w:rsidR="0093637C" w:rsidRPr="0021406F" w:rsidRDefault="0093637C" w:rsidP="0093637C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7BE31F82" w14:textId="6F3AEB72" w:rsidR="0093637C" w:rsidRDefault="00B37005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426767E2" wp14:editId="7D9C4F97">
            <wp:extent cx="5731510" cy="1159510"/>
            <wp:effectExtent l="0" t="0" r="2540" b="2540"/>
            <wp:docPr id="1704326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26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D944" w14:textId="77777777" w:rsidR="0093637C" w:rsidRDefault="0093637C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924E90E" w14:textId="77777777" w:rsidR="0093637C" w:rsidRDefault="0093637C" w:rsidP="0093637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6D927B4B" w14:textId="77777777" w:rsidR="0093637C" w:rsidRPr="00A87102" w:rsidRDefault="0093637C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1785A20" w14:textId="056756B4" w:rsidR="00C54D0C" w:rsidRPr="002C7EBA" w:rsidRDefault="00C54D0C" w:rsidP="002C7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4475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836EE6"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="00597DE4" w:rsidRPr="002C7EBA"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597DE4" w:rsidRPr="002C7EBA">
        <w:rPr>
          <w:rFonts w:ascii="Times New Roman" w:hAnsi="Times New Roman" w:cs="Times New Roman"/>
          <w:sz w:val="26"/>
          <w:szCs w:val="26"/>
          <w:lang w:val="es-419"/>
        </w:rPr>
        <w:t>Se sube la factura FEUQ</w:t>
      </w:r>
      <w:r w:rsidR="003B40B5" w:rsidRPr="003B40B5">
        <w:rPr>
          <w:rFonts w:ascii="Times New Roman" w:hAnsi="Times New Roman" w:cs="Times New Roman"/>
          <w:sz w:val="26"/>
          <w:szCs w:val="26"/>
        </w:rPr>
        <w:t>60249</w:t>
      </w:r>
      <w:r w:rsidR="003B40B5">
        <w:rPr>
          <w:rFonts w:ascii="Times New Roman" w:hAnsi="Times New Roman" w:cs="Times New Roman"/>
          <w:sz w:val="26"/>
          <w:szCs w:val="26"/>
        </w:rPr>
        <w:t>:</w:t>
      </w:r>
    </w:p>
    <w:p w14:paraId="640A6314" w14:textId="77777777" w:rsidR="0093637C" w:rsidRPr="0021406F" w:rsidRDefault="0093637C" w:rsidP="0093637C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7D87F0B2" w14:textId="5ABFF6AE" w:rsidR="0093637C" w:rsidRDefault="00561979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1167638E" wp14:editId="79E634CA">
            <wp:extent cx="5731510" cy="1148715"/>
            <wp:effectExtent l="0" t="0" r="2540" b="0"/>
            <wp:docPr id="372758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58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F96" w14:textId="77777777" w:rsidR="0093637C" w:rsidRDefault="0093637C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9598C34" w14:textId="77777777" w:rsidR="0093637C" w:rsidRDefault="0093637C" w:rsidP="0093637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58DAFC35" w14:textId="77777777" w:rsidR="0093637C" w:rsidRPr="00A87102" w:rsidRDefault="0093637C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CC0C712" w14:textId="1DB3ACF8" w:rsidR="00CF40D0" w:rsidRPr="002C7EBA" w:rsidRDefault="00C54D0C" w:rsidP="002C7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6</w:t>
      </w:r>
      <w:r w:rsidR="00836EE6"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="00597DE4" w:rsidRPr="002C7EBA"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597DE4" w:rsidRPr="002C7EBA">
        <w:rPr>
          <w:rFonts w:ascii="Times New Roman" w:hAnsi="Times New Roman" w:cs="Times New Roman"/>
          <w:sz w:val="26"/>
          <w:szCs w:val="26"/>
          <w:lang w:val="es-419"/>
        </w:rPr>
        <w:t>Se sube la factura FEUQ</w:t>
      </w:r>
      <w:r w:rsidR="00CB6D78" w:rsidRPr="00CB6D78">
        <w:rPr>
          <w:rFonts w:ascii="Times New Roman" w:hAnsi="Times New Roman" w:cs="Times New Roman"/>
          <w:sz w:val="26"/>
          <w:szCs w:val="26"/>
        </w:rPr>
        <w:t>60250</w:t>
      </w:r>
      <w:r w:rsidR="00CB6D78">
        <w:rPr>
          <w:rFonts w:ascii="Times New Roman" w:hAnsi="Times New Roman" w:cs="Times New Roman"/>
          <w:sz w:val="26"/>
          <w:szCs w:val="26"/>
        </w:rPr>
        <w:t>:</w:t>
      </w:r>
    </w:p>
    <w:p w14:paraId="6D9FFC88" w14:textId="34214E2C" w:rsidR="0093637C" w:rsidRPr="0021406F" w:rsidRDefault="0093637C" w:rsidP="0093637C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1CB27E40" w14:textId="75EDCA72" w:rsidR="0093637C" w:rsidRDefault="0057042A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3E7C6EA0" wp14:editId="56FD2B7A">
            <wp:extent cx="5731510" cy="1162685"/>
            <wp:effectExtent l="0" t="0" r="2540" b="0"/>
            <wp:docPr id="1440729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29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0DF5" w14:textId="77777777" w:rsidR="0093637C" w:rsidRDefault="0093637C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1FE2608" w14:textId="77777777" w:rsidR="0093637C" w:rsidRDefault="0093637C" w:rsidP="0093637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4E4FFCBF" w14:textId="77777777" w:rsidR="0093637C" w:rsidRDefault="0093637C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2F3743C" w14:textId="77777777" w:rsidR="00A7682B" w:rsidRDefault="00A7682B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FCD28A5" w14:textId="77777777" w:rsidR="00A7682B" w:rsidRDefault="00A7682B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FA410FB" w14:textId="77777777" w:rsidR="00953F62" w:rsidRDefault="00953F62" w:rsidP="00497F1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28D8605" w14:textId="77777777" w:rsidR="0040059F" w:rsidRDefault="0040059F" w:rsidP="00497F1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C286A29" w14:textId="30F9323E" w:rsidR="0079073F" w:rsidRPr="000C0CE1" w:rsidRDefault="0079073F" w:rsidP="000C0C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7</w:t>
      </w: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C0C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423859" w:rsidRPr="00423859">
        <w:t xml:space="preserve"> </w:t>
      </w:r>
      <w:r w:rsidR="00423859" w:rsidRPr="000C0CE1">
        <w:rPr>
          <w:rFonts w:ascii="Times New Roman" w:hAnsi="Times New Roman" w:cs="Times New Roman"/>
          <w:sz w:val="26"/>
          <w:szCs w:val="26"/>
          <w:lang w:val="es-419"/>
        </w:rPr>
        <w:t>60257</w:t>
      </w:r>
      <w:r w:rsidR="00423859" w:rsidRPr="000C0CE1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6F739F0E" w14:textId="77777777" w:rsidR="00F70660" w:rsidRPr="0021406F" w:rsidRDefault="00F70660" w:rsidP="00F70660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41A9C835" w14:textId="6F259C17" w:rsidR="00F70660" w:rsidRDefault="00D0765A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10E200E4" wp14:editId="4727B5AE">
            <wp:extent cx="5731510" cy="1162685"/>
            <wp:effectExtent l="0" t="0" r="2540" b="0"/>
            <wp:docPr id="150265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774A" w14:textId="77777777" w:rsidR="00F70660" w:rsidRDefault="00F70660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7572A26" w14:textId="77777777" w:rsidR="00F70660" w:rsidRDefault="00F70660" w:rsidP="00F70660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25C7722B" w14:textId="77777777" w:rsidR="00F70660" w:rsidRDefault="00F70660" w:rsidP="00497F1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06085D6C" w14:textId="77F60D1C" w:rsidR="0079073F" w:rsidRPr="000C0CE1" w:rsidRDefault="0079073F" w:rsidP="000C0C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8</w:t>
      </w: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C0C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D31C45" w:rsidRPr="000C0CE1">
        <w:rPr>
          <w:rFonts w:ascii="Helvetica" w:hAnsi="Helvetica" w:cs="Helvetica"/>
          <w:color w:val="555555"/>
          <w:sz w:val="18"/>
          <w:szCs w:val="18"/>
          <w:shd w:val="clear" w:color="auto" w:fill="F5F5F5"/>
        </w:rPr>
        <w:t xml:space="preserve"> </w:t>
      </w:r>
      <w:r w:rsidR="00D31C45" w:rsidRPr="000C0CE1">
        <w:rPr>
          <w:rFonts w:ascii="Times New Roman" w:hAnsi="Times New Roman" w:cs="Times New Roman"/>
          <w:sz w:val="26"/>
          <w:szCs w:val="26"/>
        </w:rPr>
        <w:t>60258</w:t>
      </w:r>
      <w:r w:rsidR="00D31C45" w:rsidRPr="000C0CE1">
        <w:rPr>
          <w:rFonts w:ascii="Times New Roman" w:hAnsi="Times New Roman" w:cs="Times New Roman"/>
          <w:sz w:val="26"/>
          <w:szCs w:val="26"/>
        </w:rPr>
        <w:t>:</w:t>
      </w:r>
    </w:p>
    <w:p w14:paraId="29D6408A" w14:textId="77777777" w:rsidR="00F70660" w:rsidRPr="000C0CE1" w:rsidRDefault="00F70660" w:rsidP="000C0CE1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0C0CE1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1B76B278" w14:textId="4DE246F4" w:rsidR="00F70660" w:rsidRDefault="00D83D6F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7CC8EE95" wp14:editId="64B34A28">
            <wp:extent cx="5791148" cy="1171575"/>
            <wp:effectExtent l="0" t="0" r="635" b="0"/>
            <wp:docPr id="29843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3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197" cy="11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723F" w14:textId="77777777" w:rsidR="00F70660" w:rsidRDefault="00F70660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690ADC3" w14:textId="77777777" w:rsidR="00F70660" w:rsidRDefault="00F70660" w:rsidP="00F70660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5D914A24" w14:textId="77777777" w:rsidR="00F70660" w:rsidRDefault="00F70660" w:rsidP="00497F1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5D813707" w14:textId="05147BB7" w:rsidR="0079073F" w:rsidRPr="000C0CE1" w:rsidRDefault="0079073F" w:rsidP="000C0C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9</w:t>
      </w: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C0C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6630EA" w:rsidRPr="000C0CE1">
        <w:rPr>
          <w:rFonts w:ascii="Times New Roman" w:hAnsi="Times New Roman" w:cs="Times New Roman"/>
          <w:sz w:val="26"/>
          <w:szCs w:val="26"/>
          <w:lang w:val="es-419"/>
        </w:rPr>
        <w:t>60259:</w:t>
      </w:r>
    </w:p>
    <w:p w14:paraId="3B778293" w14:textId="77777777" w:rsidR="00F70660" w:rsidRPr="0021406F" w:rsidRDefault="00F70660" w:rsidP="00F70660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72D9219C" w14:textId="6D15AE37" w:rsidR="00F70660" w:rsidRDefault="006630EA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73C95AC7" wp14:editId="415F38AD">
            <wp:extent cx="5731510" cy="1149350"/>
            <wp:effectExtent l="0" t="0" r="2540" b="0"/>
            <wp:docPr id="1251732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321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4BAC" w14:textId="77777777" w:rsidR="00F70660" w:rsidRDefault="00F70660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05FFB32" w14:textId="2F030DBF" w:rsidR="003D1E04" w:rsidRDefault="00F70660" w:rsidP="008E464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7CEFBA30" w14:textId="30A21798" w:rsidR="00E04A8B" w:rsidRDefault="00E04A8B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3FE9EDE1" w14:textId="77777777" w:rsidR="00B25F62" w:rsidRDefault="00B25F62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1743C374" w14:textId="77777777" w:rsidR="00B25F62" w:rsidRDefault="00B25F62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35BCCB2A" w14:textId="77777777" w:rsidR="00B25F62" w:rsidRDefault="00B25F62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4F52D3A0" w14:textId="77777777" w:rsidR="00B25F62" w:rsidRPr="008E464E" w:rsidRDefault="00B25F62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5128E244" w14:textId="33809BF7" w:rsidR="000C0CE1" w:rsidRDefault="000C0CE1" w:rsidP="00932F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10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C571A9" w:rsidRPr="00C571A9">
        <w:rPr>
          <w:rFonts w:ascii="Times New Roman" w:hAnsi="Times New Roman" w:cs="Times New Roman"/>
          <w:sz w:val="26"/>
          <w:szCs w:val="26"/>
        </w:rPr>
        <w:t>60266</w:t>
      </w:r>
      <w:r w:rsidR="00C571A9">
        <w:rPr>
          <w:rFonts w:ascii="Times New Roman" w:hAnsi="Times New Roman" w:cs="Times New Roman"/>
          <w:sz w:val="26"/>
          <w:szCs w:val="26"/>
        </w:rPr>
        <w:t>:</w:t>
      </w:r>
    </w:p>
    <w:p w14:paraId="6167AD80" w14:textId="77777777" w:rsidR="007A5D02" w:rsidRPr="007A5D02" w:rsidRDefault="007A5D02" w:rsidP="007A5D02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7A5D02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61780108" w14:textId="7D5BA42A" w:rsidR="007A5D02" w:rsidRPr="007A5D02" w:rsidRDefault="009E0988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FB5DCC3" wp14:editId="0F4ECB6E">
            <wp:extent cx="5731510" cy="1196340"/>
            <wp:effectExtent l="0" t="0" r="2540" b="3810"/>
            <wp:docPr id="1670589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9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8192" w14:textId="77777777" w:rsidR="007A5D02" w:rsidRPr="007A5D02" w:rsidRDefault="007A5D02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2357265E" w14:textId="7D91A110" w:rsidR="007A5D02" w:rsidRDefault="007A5D02" w:rsidP="008E464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7A5D02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73347FD1" w14:textId="77777777" w:rsidR="008E464E" w:rsidRPr="008E464E" w:rsidRDefault="008E464E" w:rsidP="008E464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CD239FB" w14:textId="1C00C67B" w:rsidR="000C0CE1" w:rsidRDefault="000C0CE1" w:rsidP="00932F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11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2B29BF" w:rsidRPr="002B29BF">
        <w:rPr>
          <w:rFonts w:ascii="Times New Roman" w:hAnsi="Times New Roman" w:cs="Times New Roman"/>
          <w:sz w:val="26"/>
          <w:szCs w:val="26"/>
        </w:rPr>
        <w:t>60267</w:t>
      </w:r>
      <w:r w:rsidR="002B29BF">
        <w:rPr>
          <w:rFonts w:ascii="Times New Roman" w:hAnsi="Times New Roman" w:cs="Times New Roman"/>
          <w:sz w:val="26"/>
          <w:szCs w:val="26"/>
        </w:rPr>
        <w:t>:</w:t>
      </w:r>
    </w:p>
    <w:p w14:paraId="349A835E" w14:textId="1DE35E8E" w:rsidR="008E464E" w:rsidRPr="008E464E" w:rsidRDefault="008E464E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8E464E">
        <w:rPr>
          <w:rFonts w:ascii="Times New Roman" w:hAnsi="Times New Roman" w:cs="Times New Roman"/>
          <w:sz w:val="26"/>
          <w:szCs w:val="26"/>
          <w:lang w:val="es-419"/>
        </w:rPr>
        <w:t xml:space="preserve">Al momento de validar el documento, se visualiza que arroja </w:t>
      </w:r>
      <w:r w:rsidR="00382591">
        <w:rPr>
          <w:rFonts w:ascii="Times New Roman" w:hAnsi="Times New Roman" w:cs="Times New Roman"/>
          <w:sz w:val="26"/>
          <w:szCs w:val="26"/>
          <w:lang w:val="es-419"/>
        </w:rPr>
        <w:t xml:space="preserve">varios errores, relacionados </w:t>
      </w:r>
      <w:r w:rsidR="000D556A">
        <w:rPr>
          <w:rFonts w:ascii="Times New Roman" w:hAnsi="Times New Roman" w:cs="Times New Roman"/>
          <w:sz w:val="26"/>
          <w:szCs w:val="26"/>
          <w:lang w:val="es-419"/>
        </w:rPr>
        <w:t>al tipo de dato</w:t>
      </w:r>
      <w:r w:rsidRPr="008E464E">
        <w:rPr>
          <w:rFonts w:ascii="Times New Roman" w:hAnsi="Times New Roman" w:cs="Times New Roman"/>
          <w:sz w:val="26"/>
          <w:szCs w:val="26"/>
          <w:lang w:val="es-419"/>
        </w:rPr>
        <w:t>, al momento de darle doble clic nos indica el detalle de</w:t>
      </w:r>
      <w:r w:rsidR="000D556A">
        <w:rPr>
          <w:rFonts w:ascii="Times New Roman" w:hAnsi="Times New Roman" w:cs="Times New Roman"/>
          <w:sz w:val="26"/>
          <w:szCs w:val="26"/>
          <w:lang w:val="es-419"/>
        </w:rPr>
        <w:t xml:space="preserve"> cada</w:t>
      </w:r>
      <w:r w:rsidRPr="008E464E">
        <w:rPr>
          <w:rFonts w:ascii="Times New Roman" w:hAnsi="Times New Roman" w:cs="Times New Roman"/>
          <w:sz w:val="26"/>
          <w:szCs w:val="26"/>
          <w:lang w:val="es-419"/>
        </w:rPr>
        <w:t xml:space="preserve"> error:</w:t>
      </w:r>
    </w:p>
    <w:p w14:paraId="26AE8C02" w14:textId="57FD5945" w:rsidR="008E464E" w:rsidRPr="008E464E" w:rsidRDefault="00126A96" w:rsidP="00233B98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2D568741" wp14:editId="0A536594">
            <wp:extent cx="5731510" cy="2054860"/>
            <wp:effectExtent l="0" t="0" r="2540" b="2540"/>
            <wp:docPr id="1345417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7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00EC" w14:textId="77777777" w:rsidR="008E464E" w:rsidRPr="008E464E" w:rsidRDefault="008E464E" w:rsidP="00233B9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788DC3E" w14:textId="73006112" w:rsidR="00233B98" w:rsidRDefault="006527C0" w:rsidP="008E464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RVG04: </w:t>
      </w:r>
      <w:r w:rsidRPr="006527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6195C629" w14:textId="41078FD1" w:rsidR="00FD051C" w:rsidRPr="00FD051C" w:rsidRDefault="00FD051C" w:rsidP="00FD051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FD051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 No se acepta el valor '</w:t>
      </w:r>
      <w:proofErr w:type="spellStart"/>
      <w:r w:rsidRPr="00FD051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null</w:t>
      </w:r>
      <w:proofErr w:type="spellEnd"/>
      <w:r w:rsidRPr="00FD051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'.</w:t>
      </w:r>
    </w:p>
    <w:p w14:paraId="31696D80" w14:textId="77777777" w:rsidR="008E464E" w:rsidRPr="00A86D39" w:rsidRDefault="008E464E" w:rsidP="00A86D39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655931CD" w14:textId="3BFBB9F0" w:rsidR="000C0CE1" w:rsidRDefault="000C0CE1" w:rsidP="00932F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12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12541C">
        <w:rPr>
          <w:rFonts w:ascii="Times New Roman" w:hAnsi="Times New Roman" w:cs="Times New Roman"/>
          <w:sz w:val="26"/>
          <w:szCs w:val="26"/>
          <w:lang w:val="es-419"/>
        </w:rPr>
        <w:t>FEUQ60268:</w:t>
      </w:r>
    </w:p>
    <w:p w14:paraId="3ACDBACB" w14:textId="77777777" w:rsidR="008E464E" w:rsidRPr="008E464E" w:rsidRDefault="008E464E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8E464E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0183C0F6" w14:textId="2D5DD1A3" w:rsidR="008E464E" w:rsidRPr="008E464E" w:rsidRDefault="009842C3" w:rsidP="00233B98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3402419" wp14:editId="73C9E24D">
            <wp:extent cx="5731510" cy="1151890"/>
            <wp:effectExtent l="0" t="0" r="2540" b="0"/>
            <wp:docPr id="2034411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116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E39" w14:textId="77777777" w:rsidR="008E464E" w:rsidRPr="008E464E" w:rsidRDefault="008E464E" w:rsidP="00233B9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6BCA9DAA" w14:textId="2E59A9B8" w:rsidR="00B77454" w:rsidRDefault="008E464E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34792A9E" w14:textId="555335B2" w:rsidR="00F72C06" w:rsidRDefault="00F72C06" w:rsidP="00F72C06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13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>
        <w:rPr>
          <w:rFonts w:ascii="Times New Roman" w:hAnsi="Times New Roman" w:cs="Times New Roman"/>
          <w:sz w:val="26"/>
          <w:szCs w:val="26"/>
          <w:lang w:val="es-419"/>
        </w:rPr>
        <w:t>FEUQ60268:</w:t>
      </w:r>
    </w:p>
    <w:p w14:paraId="27968A91" w14:textId="77777777" w:rsidR="00F72C06" w:rsidRDefault="00F72C06" w:rsidP="00F72C0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F72C06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2545D6E4" w14:textId="30C187C6" w:rsidR="00490ACD" w:rsidRDefault="00C87C1B" w:rsidP="00F72C06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B8279B2" wp14:editId="1B2EBDDF">
            <wp:extent cx="5731510" cy="1216025"/>
            <wp:effectExtent l="0" t="0" r="2540" b="3175"/>
            <wp:docPr id="900682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825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BD1F" w14:textId="77777777" w:rsidR="00490ACD" w:rsidRPr="00F72C06" w:rsidRDefault="00490ACD" w:rsidP="00F72C0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475455A" w14:textId="77777777" w:rsidR="00490ACD" w:rsidRDefault="00490ACD" w:rsidP="00490AC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03F20CEF" w14:textId="77777777" w:rsidR="00F72C06" w:rsidRDefault="00F72C06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5957CBE" w14:textId="7FB27BCF" w:rsidR="00BE38A6" w:rsidRDefault="00BE38A6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>
        <w:rPr>
          <w:rFonts w:ascii="Times New Roman" w:hAnsi="Times New Roman" w:cs="Times New Roman"/>
          <w:sz w:val="26"/>
          <w:szCs w:val="26"/>
          <w:lang w:val="es-419"/>
        </w:rPr>
        <w:t>FEUQ</w:t>
      </w:r>
      <w:r w:rsidRPr="00A52138">
        <w:rPr>
          <w:rFonts w:ascii="Times New Roman" w:hAnsi="Times New Roman" w:cs="Times New Roman"/>
          <w:sz w:val="26"/>
          <w:szCs w:val="26"/>
          <w:lang w:val="es-419"/>
        </w:rPr>
        <w:t>60343</w:t>
      </w:r>
      <w:r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22DF4DA2" w14:textId="77777777" w:rsidR="00BE38A6" w:rsidRDefault="00BE38A6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F72C06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6BB1F3B3" w14:textId="452C9A4A" w:rsidR="00BE38A6" w:rsidRDefault="00734530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5B27DDC6" wp14:editId="1E587AEA">
            <wp:extent cx="5731510" cy="1287145"/>
            <wp:effectExtent l="0" t="0" r="2540" b="8255"/>
            <wp:docPr id="1746034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48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0E8B" w14:textId="77777777" w:rsidR="00BE38A6" w:rsidRDefault="00BE38A6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1C3DAF5C" w14:textId="77777777" w:rsidR="00BE38A6" w:rsidRDefault="00BE38A6" w:rsidP="00BE38A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2C99711F" w14:textId="77777777" w:rsidR="00BE38A6" w:rsidRDefault="00BE38A6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DEEBECA" w14:textId="77777777" w:rsidR="00BE38A6" w:rsidRDefault="00BE38A6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15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>
        <w:rPr>
          <w:rFonts w:ascii="Times New Roman" w:hAnsi="Times New Roman" w:cs="Times New Roman"/>
          <w:sz w:val="26"/>
          <w:szCs w:val="26"/>
          <w:lang w:val="es-419"/>
        </w:rPr>
        <w:t>FEUQ</w:t>
      </w:r>
      <w:r w:rsidRPr="00A52138">
        <w:rPr>
          <w:rFonts w:ascii="Times New Roman" w:hAnsi="Times New Roman" w:cs="Times New Roman"/>
          <w:sz w:val="26"/>
          <w:szCs w:val="26"/>
          <w:lang w:val="es-419"/>
        </w:rPr>
        <w:t>60344</w:t>
      </w:r>
      <w:r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2B1A43A5" w14:textId="77777777" w:rsidR="00BE38A6" w:rsidRDefault="00BE38A6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F72C06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29A1D8E0" w14:textId="080F32D8" w:rsidR="00BE38A6" w:rsidRDefault="003D3433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4A1E3E0B" wp14:editId="31BBED22">
            <wp:extent cx="5731510" cy="1223010"/>
            <wp:effectExtent l="0" t="0" r="2540" b="0"/>
            <wp:docPr id="515465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651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CB3D" w14:textId="77777777" w:rsidR="00BE38A6" w:rsidRDefault="00BE38A6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2FC6B00A" w14:textId="77777777" w:rsidR="00BE38A6" w:rsidRDefault="00BE38A6" w:rsidP="00BE38A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2D99D920" w14:textId="77777777" w:rsidR="00C37599" w:rsidRDefault="00C37599" w:rsidP="00BE38A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787AA1A" w14:textId="77777777" w:rsidR="00C37599" w:rsidRDefault="00C37599" w:rsidP="00BE38A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62303F6" w14:textId="77777777" w:rsidR="00C37599" w:rsidRDefault="00C37599" w:rsidP="00BE38A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4C89451" w14:textId="77777777" w:rsidR="00BE38A6" w:rsidRDefault="00BE38A6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C2D5676" w14:textId="4D769FDC" w:rsidR="00B75548" w:rsidRDefault="00B75548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</w:t>
      </w:r>
      <w:r w:rsidR="00BE38A6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6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>
        <w:rPr>
          <w:rFonts w:ascii="Times New Roman" w:hAnsi="Times New Roman" w:cs="Times New Roman"/>
          <w:sz w:val="26"/>
          <w:szCs w:val="26"/>
          <w:lang w:val="es-419"/>
        </w:rPr>
        <w:t>FEUQ</w:t>
      </w:r>
      <w:r w:rsidR="00A52138" w:rsidRPr="00A52138">
        <w:rPr>
          <w:rFonts w:ascii="Times New Roman" w:hAnsi="Times New Roman" w:cs="Times New Roman"/>
          <w:sz w:val="26"/>
          <w:szCs w:val="26"/>
          <w:lang w:val="es-419"/>
        </w:rPr>
        <w:t>60345</w:t>
      </w:r>
      <w:r w:rsidR="0005680B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79C0CC50" w14:textId="77777777" w:rsidR="008454A5" w:rsidRDefault="008454A5" w:rsidP="008454A5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F72C06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33AFC90D" w14:textId="72BC5F5C" w:rsidR="008454A5" w:rsidRDefault="00FA1273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FA341E9" wp14:editId="2489417A">
            <wp:extent cx="5731510" cy="1207770"/>
            <wp:effectExtent l="0" t="0" r="2540" b="0"/>
            <wp:docPr id="3669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5A47" w14:textId="77777777" w:rsidR="008454A5" w:rsidRDefault="008454A5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0BD70961" w14:textId="513C847B" w:rsidR="008454A5" w:rsidRDefault="008454A5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031DFF1E" w14:textId="77777777" w:rsidR="008454A5" w:rsidRDefault="008454A5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0223D562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#17: Se sube la factura FEUQ 60400:</w:t>
      </w:r>
    </w:p>
    <w:p w14:paraId="33BDC43A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121DC4AF" w14:textId="24FBA407" w:rsidR="006F2BC8" w:rsidRDefault="00454744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64D05D28" wp14:editId="56B70F07">
            <wp:extent cx="5731510" cy="1177925"/>
            <wp:effectExtent l="0" t="0" r="2540" b="3175"/>
            <wp:docPr id="556760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08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A48E" w14:textId="77777777" w:rsidR="00454744" w:rsidRPr="00A76C26" w:rsidRDefault="00454744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B0F2F5D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3098C8B2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0581A32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#18: Se sube la factura FEUQ 60401:</w:t>
      </w:r>
    </w:p>
    <w:p w14:paraId="7EF1DF94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201B34DE" w14:textId="49B9B918" w:rsidR="006F2BC8" w:rsidRDefault="00B86149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74FE98A5" wp14:editId="5ED19AE9">
            <wp:extent cx="5731510" cy="1143000"/>
            <wp:effectExtent l="0" t="0" r="2540" b="0"/>
            <wp:docPr id="1270309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09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7D89" w14:textId="77777777" w:rsidR="00B86149" w:rsidRPr="00A76C26" w:rsidRDefault="00B86149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EC7E51D" w14:textId="77777777" w:rsidR="006F2BC8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57389976" w14:textId="77777777" w:rsidR="00B86149" w:rsidRDefault="00B86149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7C92673" w14:textId="77777777" w:rsidR="00B86149" w:rsidRDefault="00B86149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9CD1547" w14:textId="77777777" w:rsidR="00B86149" w:rsidRDefault="00B86149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5BC1345" w14:textId="77777777" w:rsidR="00B86149" w:rsidRDefault="00B86149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F1FA667" w14:textId="77777777" w:rsidR="00B86149" w:rsidRPr="00A76C26" w:rsidRDefault="00B86149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5AD79C7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B25A4E1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#19: Se sube la factura FEUQ 60402:</w:t>
      </w:r>
    </w:p>
    <w:p w14:paraId="7E33208E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0A74D91B" w14:textId="616DFF88" w:rsidR="006F2BC8" w:rsidRDefault="0054545B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53F10189" wp14:editId="2772A9EB">
            <wp:extent cx="5731510" cy="1183640"/>
            <wp:effectExtent l="0" t="0" r="2540" b="0"/>
            <wp:docPr id="890074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749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3724" w14:textId="77777777" w:rsidR="0054545B" w:rsidRPr="00A76C26" w:rsidRDefault="0054545B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FB99B7A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4E8E79C7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AE294B2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#20: Se sube la factura FEUQ 60419:</w:t>
      </w:r>
    </w:p>
    <w:p w14:paraId="716F3C7D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537080B8" w14:textId="49990848" w:rsidR="006F2BC8" w:rsidRDefault="00CC23ED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0EDF9F1B" wp14:editId="43C0248B">
            <wp:extent cx="5731510" cy="1280795"/>
            <wp:effectExtent l="0" t="0" r="2540" b="0"/>
            <wp:docPr id="1628049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A3FE" w14:textId="77777777" w:rsidR="00CC23ED" w:rsidRPr="00A76C26" w:rsidRDefault="00CC23ED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E06EFAF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0B25C214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29320E7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#21: Se sube la factura FEUQ 60423:</w:t>
      </w:r>
    </w:p>
    <w:p w14:paraId="21621B22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4BB79954" w14:textId="0BF5CDCE" w:rsidR="006F2BC8" w:rsidRDefault="009036E1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6FE518F2" wp14:editId="1302D49D">
            <wp:extent cx="5731510" cy="1285875"/>
            <wp:effectExtent l="0" t="0" r="2540" b="9525"/>
            <wp:docPr id="583124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40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96E" w14:textId="77777777" w:rsidR="009036E1" w:rsidRPr="00A76C26" w:rsidRDefault="009036E1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D820B46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60F75B83" w14:textId="77777777" w:rsid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5EC82B0" w14:textId="77777777" w:rsidR="009036E1" w:rsidRDefault="009036E1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5CCAD2F" w14:textId="77777777" w:rsidR="009036E1" w:rsidRDefault="009036E1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BDD8EAC" w14:textId="77777777" w:rsidR="009036E1" w:rsidRDefault="009036E1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68F7824" w14:textId="77777777" w:rsidR="009036E1" w:rsidRPr="006F2BC8" w:rsidRDefault="009036E1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C7E9DB0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#22: Se sube la factura FEUQ 60427:</w:t>
      </w:r>
    </w:p>
    <w:p w14:paraId="70742E65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3424C124" w14:textId="013DDE02" w:rsidR="006F2BC8" w:rsidRDefault="00CE0641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3D7AA561" wp14:editId="0E2C64CD">
            <wp:extent cx="5731510" cy="1180465"/>
            <wp:effectExtent l="0" t="0" r="2540" b="635"/>
            <wp:docPr id="339676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764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43CA" w14:textId="77777777" w:rsidR="00CE0641" w:rsidRPr="00A76C26" w:rsidRDefault="00CE0641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1126403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39938A14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C24E393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#23: Se sube la factura FEUQ 60453:</w:t>
      </w:r>
    </w:p>
    <w:p w14:paraId="5E3B808D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2BBF8EB2" w14:textId="5B9F3CA5" w:rsidR="006F2BC8" w:rsidRDefault="0010348D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06E668DA" wp14:editId="664C5A54">
            <wp:extent cx="5731510" cy="1330960"/>
            <wp:effectExtent l="0" t="0" r="2540" b="2540"/>
            <wp:docPr id="336759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592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4DE" w14:textId="77777777" w:rsidR="0010348D" w:rsidRPr="00A76C26" w:rsidRDefault="0010348D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ED20499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0A075BCB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759381C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#24: Se sube la factura FEUQ 60455:</w:t>
      </w:r>
    </w:p>
    <w:p w14:paraId="14CA8150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37CF8632" w14:textId="272C31C0" w:rsidR="006F2BC8" w:rsidRDefault="00EE1575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657D6C23" wp14:editId="640AAEE1">
            <wp:extent cx="5731510" cy="1240790"/>
            <wp:effectExtent l="0" t="0" r="2540" b="0"/>
            <wp:docPr id="1686164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642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BA76" w14:textId="77777777" w:rsidR="00EE1575" w:rsidRPr="00A76C26" w:rsidRDefault="00EE1575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F5C057B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784B06F0" w14:textId="77777777" w:rsid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D1FFCB8" w14:textId="77777777" w:rsidR="00EE1575" w:rsidRDefault="00EE1575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5975F50" w14:textId="77777777" w:rsidR="00EE1575" w:rsidRDefault="00EE1575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4EDD305" w14:textId="77777777" w:rsidR="00EE1575" w:rsidRDefault="00EE1575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1BBFC51" w14:textId="77777777" w:rsidR="00EE1575" w:rsidRPr="006F2BC8" w:rsidRDefault="00EE1575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1561B6C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#25: Se sube la factura FEUQ 60460:</w:t>
      </w:r>
    </w:p>
    <w:p w14:paraId="0F66F05A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un error, al momento de darle 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doble clic nos indica el detalle del error:</w:t>
      </w:r>
    </w:p>
    <w:p w14:paraId="7B1F78BF" w14:textId="1BBE9BBA" w:rsidR="006F2BC8" w:rsidRDefault="00660C75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7A68E57D" wp14:editId="4C6FD573">
            <wp:extent cx="5731510" cy="1230630"/>
            <wp:effectExtent l="0" t="0" r="2540" b="7620"/>
            <wp:docPr id="230676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69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D344" w14:textId="77777777" w:rsidR="00660C75" w:rsidRPr="008F3A39" w:rsidRDefault="00660C75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1681F3E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28337B6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EFCFEB5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#26: Se sube la factura FEUQ 60479:</w:t>
      </w:r>
    </w:p>
    <w:p w14:paraId="5AC456EF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3947E3A5" w14:textId="3B77D6A6" w:rsidR="006F2BC8" w:rsidRDefault="006F6054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7F727F85" wp14:editId="23F642AF">
            <wp:extent cx="5731510" cy="1216025"/>
            <wp:effectExtent l="0" t="0" r="2540" b="3175"/>
            <wp:docPr id="611796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63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E879" w14:textId="77777777" w:rsidR="006F6054" w:rsidRPr="008F3A39" w:rsidRDefault="006F6054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5F4FC19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727805AC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17E9957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#27: Se sube la factura FEUQ 60485:</w:t>
      </w:r>
    </w:p>
    <w:p w14:paraId="70CD49D6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0E968F88" w14:textId="115E5E53" w:rsidR="006F2BC8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4BEE59DF" wp14:editId="2FAFB4D5">
            <wp:extent cx="5731510" cy="1214755"/>
            <wp:effectExtent l="0" t="0" r="2540" b="4445"/>
            <wp:docPr id="121558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09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5958" w14:textId="77777777" w:rsidR="000644CA" w:rsidRPr="008F3A39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10D0BEE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2C8F73CB" w14:textId="77777777" w:rsid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285A091" w14:textId="77777777" w:rsidR="000644CA" w:rsidRDefault="000644CA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89C55AE" w14:textId="77777777" w:rsidR="000644CA" w:rsidRDefault="000644CA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7B29C78" w14:textId="77777777" w:rsidR="000644CA" w:rsidRDefault="000644CA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DE8669C" w14:textId="77777777" w:rsidR="000644CA" w:rsidRPr="006F2BC8" w:rsidRDefault="000644CA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659ED6B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#28: Se sube la factura FEUQ 60489:</w:t>
      </w:r>
    </w:p>
    <w:p w14:paraId="12F5DDF7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7D511A21" w14:textId="655810DA" w:rsidR="006F2BC8" w:rsidRDefault="0072762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7E8B75B3" wp14:editId="3989E444">
            <wp:extent cx="5731510" cy="1325245"/>
            <wp:effectExtent l="0" t="0" r="2540" b="8255"/>
            <wp:docPr id="432384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43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148A" w14:textId="77777777" w:rsidR="000644CA" w:rsidRPr="008F3A39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34AF5A8" w14:textId="0A900EA8" w:rsidR="006F2BC8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0D748B5" w14:textId="77777777" w:rsidR="000644CA" w:rsidRPr="008F3A39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DBF0ACB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#29: Se sube la factura FEUQ 60517:</w:t>
      </w:r>
    </w:p>
    <w:p w14:paraId="150DE2A5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50BC7FB3" w14:textId="5903CDD8" w:rsidR="006F2BC8" w:rsidRDefault="00774CA3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01FCBC40" wp14:editId="37463C80">
            <wp:extent cx="5731510" cy="1211580"/>
            <wp:effectExtent l="0" t="0" r="2540" b="7620"/>
            <wp:docPr id="1186168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8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E16B" w14:textId="77777777" w:rsidR="000644CA" w:rsidRPr="008F3A39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B554426" w14:textId="4A663EFF" w:rsidR="006F2BC8" w:rsidRPr="00774CA3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48DEAD27" w14:textId="77777777" w:rsidR="000644CA" w:rsidRPr="006F2BC8" w:rsidRDefault="000644CA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12433CF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#30: Se sube la factura FEUQ 60519:</w:t>
      </w:r>
    </w:p>
    <w:p w14:paraId="64E4430B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23ECFBB4" w14:textId="575837AA" w:rsidR="006F2BC8" w:rsidRDefault="006F4FAD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6E5C52F1" wp14:editId="260AD81B">
            <wp:extent cx="5731510" cy="1212850"/>
            <wp:effectExtent l="0" t="0" r="2540" b="6350"/>
            <wp:docPr id="206495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58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0D5C" w14:textId="77777777" w:rsidR="000644CA" w:rsidRPr="008F3A39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580ED40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4E1A8751" w14:textId="77777777" w:rsidR="006F2BC8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EEB2448" w14:textId="77777777" w:rsidR="005C3C7C" w:rsidRDefault="005C3C7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C579B0D" w14:textId="77777777" w:rsidR="005C3C7C" w:rsidRDefault="005C3C7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0EBE40F" w14:textId="77777777" w:rsidR="005C3C7C" w:rsidRDefault="005C3C7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A583B9B" w14:textId="77777777" w:rsidR="005C3C7C" w:rsidRPr="008F3A39" w:rsidRDefault="005C3C7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AC60ACF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6F2BC8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#31: Se sube la factura FEUQ 60525:</w:t>
      </w:r>
    </w:p>
    <w:p w14:paraId="4A99A5FA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03814E8D" w14:textId="74BD0CCB" w:rsidR="006F2BC8" w:rsidRDefault="001E72F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13A0C7A7" wp14:editId="2E7C127F">
            <wp:extent cx="5731510" cy="1214755"/>
            <wp:effectExtent l="0" t="0" r="2540" b="4445"/>
            <wp:docPr id="638077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71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5BC9" w14:textId="77777777" w:rsidR="000644CA" w:rsidRPr="008F3A39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218CC85" w14:textId="12AF2BD3" w:rsidR="00C54D91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061A5F7E" w14:textId="77777777" w:rsidR="00B73CDA" w:rsidRDefault="00B73CDA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4765B62E" w14:textId="7036E77B" w:rsidR="00161B86" w:rsidRDefault="00161B86" w:rsidP="00161B8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2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BD45F6" w:rsidRPr="00BD45F6">
        <w:rPr>
          <w:rFonts w:ascii="Times New Roman" w:hAnsi="Times New Roman" w:cs="Times New Roman"/>
          <w:sz w:val="26"/>
          <w:szCs w:val="26"/>
          <w:lang w:val="es-419"/>
        </w:rPr>
        <w:t>FEUQ60576</w:t>
      </w:r>
    </w:p>
    <w:p w14:paraId="38D46750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478C4739" w14:textId="7A6EA88A" w:rsidR="00B73CDA" w:rsidRDefault="0029212B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244AA20" wp14:editId="64DFBA29">
            <wp:extent cx="5731510" cy="1170305"/>
            <wp:effectExtent l="0" t="0" r="2540" b="0"/>
            <wp:docPr id="643013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132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CA67" w14:textId="77777777" w:rsidR="0029212B" w:rsidRDefault="0029212B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6B952368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0F241D6" w14:textId="77777777" w:rsidR="00B73CDA" w:rsidRPr="009257B9" w:rsidRDefault="00B73CDA" w:rsidP="00161B8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5FB7DB1" w14:textId="19808EA6" w:rsidR="004C601E" w:rsidRPr="004C601E" w:rsidRDefault="00161B86" w:rsidP="004C601E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4C601E" w:rsidRPr="004C601E">
        <w:rPr>
          <w:rFonts w:ascii="Times New Roman" w:hAnsi="Times New Roman" w:cs="Times New Roman"/>
          <w:sz w:val="26"/>
          <w:szCs w:val="26"/>
          <w:lang w:val="es-419"/>
        </w:rPr>
        <w:t>FEUQ60581</w:t>
      </w:r>
    </w:p>
    <w:p w14:paraId="05497355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6DDA3FE5" w14:textId="7DF4F5B9" w:rsidR="00B73CDA" w:rsidRDefault="00C84402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983B324" wp14:editId="67C47195">
            <wp:extent cx="5731510" cy="1661160"/>
            <wp:effectExtent l="0" t="0" r="2540" b="0"/>
            <wp:docPr id="175783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16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43AF" w14:textId="77777777" w:rsidR="00C84402" w:rsidRDefault="00C84402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68D220FC" w14:textId="77777777" w:rsidR="00B73CDA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3F469243" w14:textId="77777777" w:rsidR="00C84402" w:rsidRDefault="00C84402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D8EF679" w14:textId="77777777" w:rsidR="00C84402" w:rsidRPr="008F3A39" w:rsidRDefault="00C84402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6FE33E1" w14:textId="278F4F9A" w:rsidR="00161B86" w:rsidRPr="00A87102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492BA73" w14:textId="6FE0E75D" w:rsidR="004C601E" w:rsidRDefault="00161B86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4C601E" w:rsidRPr="004C601E">
        <w:rPr>
          <w:rFonts w:ascii="Times New Roman" w:hAnsi="Times New Roman" w:cs="Times New Roman"/>
          <w:sz w:val="26"/>
          <w:szCs w:val="26"/>
          <w:lang w:val="es-419"/>
        </w:rPr>
        <w:t>FEUQ60601</w:t>
      </w:r>
    </w:p>
    <w:p w14:paraId="7D5B6685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3678FAB9" w14:textId="2ED8D91D" w:rsidR="00B73CDA" w:rsidRDefault="00743B8D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500DEE46" wp14:editId="4E928CC8">
            <wp:extent cx="5731510" cy="1236980"/>
            <wp:effectExtent l="0" t="0" r="2540" b="1270"/>
            <wp:docPr id="570189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99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F90C" w14:textId="77777777" w:rsidR="00743B8D" w:rsidRDefault="00743B8D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5A374F2A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745BB5D3" w14:textId="77777777" w:rsidR="00B73CDA" w:rsidRDefault="00B73CDA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20CECC43" w14:textId="2D6AFB1C" w:rsidR="004C601E" w:rsidRPr="004C601E" w:rsidRDefault="00161B86" w:rsidP="004C601E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4C601E" w:rsidRPr="004C601E">
        <w:rPr>
          <w:rFonts w:ascii="Times New Roman" w:hAnsi="Times New Roman" w:cs="Times New Roman"/>
          <w:sz w:val="26"/>
          <w:szCs w:val="26"/>
          <w:lang w:val="es-419"/>
        </w:rPr>
        <w:t>FEUQ60611</w:t>
      </w:r>
    </w:p>
    <w:p w14:paraId="6E6A57E4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00BAA90A" w14:textId="3103B5BF" w:rsidR="00B73CDA" w:rsidRDefault="00151C4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766024A5" wp14:editId="0E890A4C">
            <wp:extent cx="5731510" cy="1109345"/>
            <wp:effectExtent l="0" t="0" r="2540" b="0"/>
            <wp:docPr id="1393900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008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75C" w14:textId="7005E896" w:rsidR="00151C4F" w:rsidRDefault="00151C4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13F384A1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2F0D4984" w14:textId="387EE0DC" w:rsidR="00161B86" w:rsidRDefault="00161B86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11CE1FC" w14:textId="5D8BFF58" w:rsidR="004C601E" w:rsidRPr="004C601E" w:rsidRDefault="00161B86" w:rsidP="004C601E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6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4C601E" w:rsidRPr="004C601E">
        <w:rPr>
          <w:rFonts w:ascii="Times New Roman" w:hAnsi="Times New Roman" w:cs="Times New Roman"/>
          <w:sz w:val="26"/>
          <w:szCs w:val="26"/>
          <w:lang w:val="es-419"/>
        </w:rPr>
        <w:t>FEUQ60614</w:t>
      </w:r>
    </w:p>
    <w:p w14:paraId="4361EBCC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1E9FC016" w14:textId="1C1DF0A0" w:rsidR="00B73CDA" w:rsidRDefault="0003150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CAAED4D" wp14:editId="6351169C">
            <wp:extent cx="5731510" cy="1313815"/>
            <wp:effectExtent l="0" t="0" r="2540" b="635"/>
            <wp:docPr id="986475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758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7EE" w14:textId="77777777" w:rsidR="0003150F" w:rsidRDefault="0003150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198D0B3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12389DF" w14:textId="1C164A6E" w:rsidR="00161B86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5FD5102" w14:textId="77777777" w:rsidR="0003150F" w:rsidRDefault="0003150F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BA3634F" w14:textId="77777777" w:rsidR="0003150F" w:rsidRDefault="0003150F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1703EA7" w14:textId="77777777" w:rsidR="0003150F" w:rsidRDefault="0003150F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4C7C066" w14:textId="77777777" w:rsidR="0003150F" w:rsidRPr="00A87102" w:rsidRDefault="0003150F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FBA20B5" w14:textId="613F0632" w:rsidR="00BB4749" w:rsidRPr="00BB4749" w:rsidRDefault="00161B86" w:rsidP="00BB4749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7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BB4749" w:rsidRPr="00BB4749">
        <w:rPr>
          <w:rFonts w:ascii="Times New Roman" w:hAnsi="Times New Roman" w:cs="Times New Roman"/>
          <w:sz w:val="26"/>
          <w:szCs w:val="26"/>
          <w:lang w:val="es-419"/>
        </w:rPr>
        <w:t>FEUQ60617</w:t>
      </w:r>
    </w:p>
    <w:p w14:paraId="4046BD4A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74D8A449" w14:textId="2DDA443E" w:rsidR="00B73CDA" w:rsidRDefault="00E44803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2978D18C" wp14:editId="32779892">
            <wp:extent cx="5731510" cy="1259205"/>
            <wp:effectExtent l="0" t="0" r="2540" b="0"/>
            <wp:docPr id="693282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22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F66" w14:textId="77777777" w:rsidR="00E44803" w:rsidRDefault="00E44803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36236DA5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3E1E39AF" w14:textId="02859939" w:rsidR="00161B86" w:rsidRPr="00A87102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2DD2204" w14:textId="095A1EDC" w:rsidR="00BB4749" w:rsidRPr="00BB4749" w:rsidRDefault="00161B86" w:rsidP="00BB4749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38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BB4749" w:rsidRPr="00BB4749">
        <w:rPr>
          <w:rFonts w:ascii="Times New Roman" w:hAnsi="Times New Roman" w:cs="Times New Roman"/>
          <w:sz w:val="26"/>
          <w:szCs w:val="26"/>
          <w:lang w:val="es-419"/>
        </w:rPr>
        <w:t>FEUQ60621</w:t>
      </w:r>
    </w:p>
    <w:p w14:paraId="1042ACC4" w14:textId="47A046BD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A94EEA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</w:t>
      </w:r>
      <w:r w:rsidR="00A94EEA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A94EEA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68EA8B61" w14:textId="2364A6FF" w:rsidR="00B73CDA" w:rsidRDefault="00A94EEA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767497E" wp14:editId="02ACBEB0">
            <wp:extent cx="5731510" cy="2098040"/>
            <wp:effectExtent l="0" t="0" r="2540" b="0"/>
            <wp:docPr id="2093691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910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3DAA" w14:textId="386ED323" w:rsidR="00161B86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3ECA0ED" w14:textId="07071AC7" w:rsidR="00BB2BCC" w:rsidRPr="00BB2BCC" w:rsidRDefault="00BB2BCC" w:rsidP="00BB2BC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79E68C2B" w14:textId="369AE93C" w:rsidR="00BB2BCC" w:rsidRPr="00A87102" w:rsidRDefault="00BB2BCC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ab/>
      </w:r>
    </w:p>
    <w:p w14:paraId="6ED61173" w14:textId="01CD6DDB" w:rsidR="00BB4749" w:rsidRPr="00BB4749" w:rsidRDefault="00161B86" w:rsidP="00BB4749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39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BB4749" w:rsidRPr="00BB4749">
        <w:rPr>
          <w:rFonts w:ascii="Times New Roman" w:hAnsi="Times New Roman" w:cs="Times New Roman"/>
          <w:sz w:val="26"/>
          <w:szCs w:val="26"/>
          <w:lang w:val="es-419"/>
        </w:rPr>
        <w:t>FEUQ60681</w:t>
      </w:r>
    </w:p>
    <w:p w14:paraId="3455404A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45901419" w14:textId="575C32CD" w:rsidR="00B73CDA" w:rsidRDefault="003A3AE1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715D26B" wp14:editId="07989112">
            <wp:extent cx="5731510" cy="1289685"/>
            <wp:effectExtent l="0" t="0" r="2540" b="5715"/>
            <wp:docPr id="180362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254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958C" w14:textId="77777777" w:rsidR="003A3AE1" w:rsidRDefault="003A3AE1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435FEC48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3985B6BB" w14:textId="25686DB4" w:rsidR="00161B86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9400E7C" w14:textId="77777777" w:rsidR="003A3AE1" w:rsidRPr="00A87102" w:rsidRDefault="003A3AE1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8DF71BB" w14:textId="2169E458" w:rsidR="00BB4749" w:rsidRDefault="00161B86" w:rsidP="00BB4749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B73CD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0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BB4749" w:rsidRPr="00BB4749">
        <w:rPr>
          <w:rFonts w:ascii="Times New Roman" w:hAnsi="Times New Roman" w:cs="Times New Roman"/>
          <w:sz w:val="26"/>
          <w:szCs w:val="26"/>
          <w:lang w:val="es-419"/>
        </w:rPr>
        <w:t>FEUQ60686</w:t>
      </w:r>
    </w:p>
    <w:p w14:paraId="2F33DF29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7404EBDA" w14:textId="264B092A" w:rsidR="00B73CDA" w:rsidRDefault="005B65EA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27AB4635" wp14:editId="697A4201">
            <wp:extent cx="5731510" cy="1381125"/>
            <wp:effectExtent l="0" t="0" r="2540" b="9525"/>
            <wp:docPr id="20121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1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CE08" w14:textId="77777777" w:rsidR="005B65EA" w:rsidRDefault="005B65EA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BD900BB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050AB3DE" w14:textId="4FF561FF" w:rsidR="00161B86" w:rsidRPr="00A87102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F7DD50E" w14:textId="688C397D" w:rsidR="00BB4749" w:rsidRPr="00BB4749" w:rsidRDefault="00A46E97" w:rsidP="00BB4749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2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 w:rsidR="00BB4749" w:rsidRPr="00BB4749">
        <w:rPr>
          <w:rFonts w:ascii="Consolas" w:eastAsia="Times New Roman" w:hAnsi="Consolas" w:cs="Times New Roman"/>
          <w:color w:val="BF9EEE"/>
          <w:sz w:val="21"/>
          <w:szCs w:val="21"/>
          <w:lang w:val="es-419" w:eastAsia="es-419"/>
        </w:rPr>
        <w:t xml:space="preserve"> </w:t>
      </w:r>
      <w:r w:rsidR="00BB4749" w:rsidRPr="00BB4749">
        <w:rPr>
          <w:rFonts w:ascii="Times New Roman" w:hAnsi="Times New Roman" w:cs="Times New Roman"/>
          <w:sz w:val="26"/>
          <w:szCs w:val="26"/>
          <w:lang w:val="es-419"/>
        </w:rPr>
        <w:t>FEUQ60699</w:t>
      </w:r>
    </w:p>
    <w:p w14:paraId="0539F526" w14:textId="4FF3A455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5A06D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5A06D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 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error:</w:t>
      </w:r>
    </w:p>
    <w:p w14:paraId="707131AB" w14:textId="74E3C36C" w:rsidR="00B73CDA" w:rsidRDefault="005A06DE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0CCE9AA" wp14:editId="5AF8B29A">
            <wp:extent cx="5731510" cy="1544955"/>
            <wp:effectExtent l="0" t="0" r="2540" b="0"/>
            <wp:docPr id="1161221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2127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3B4A" w14:textId="6F1CE2C9" w:rsidR="00A46E97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A65A0DA" w14:textId="77777777" w:rsidR="005A06DE" w:rsidRPr="00BB2BCC" w:rsidRDefault="005A06DE" w:rsidP="005A06D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7555C7CE" w14:textId="19147E77" w:rsidR="00117042" w:rsidRPr="00BB2BCC" w:rsidRDefault="00117042" w:rsidP="00117042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Código RVG0</w:t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1: </w:t>
      </w:r>
      <w:r w:rsidRPr="00117042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Los RIPS no cumplen con la estructura establecida.</w:t>
      </w:r>
    </w:p>
    <w:p w14:paraId="1B482950" w14:textId="77777777" w:rsidR="005A06DE" w:rsidRPr="00A87102" w:rsidRDefault="005A06DE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480B856" w14:textId="4C22A529" w:rsidR="00BB4749" w:rsidRDefault="00A46E97" w:rsidP="00BB4749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BB4749" w:rsidRPr="00BB4749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FEUQ60705</w:t>
      </w:r>
    </w:p>
    <w:p w14:paraId="4EEFB887" w14:textId="64AA1A32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7344E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7344E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 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error:</w:t>
      </w:r>
    </w:p>
    <w:p w14:paraId="5D86E756" w14:textId="09D073F4" w:rsidR="00B73CDA" w:rsidRDefault="007344E6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1CFD037A" wp14:editId="24BC7F00">
            <wp:extent cx="5731510" cy="2615565"/>
            <wp:effectExtent l="0" t="0" r="2540" b="0"/>
            <wp:docPr id="486159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593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C5D5" w14:textId="77777777" w:rsidR="00B4315D" w:rsidRPr="00BB2BCC" w:rsidRDefault="00B4315D" w:rsidP="00B4315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3A84225E" w14:textId="77777777" w:rsidR="00B4315D" w:rsidRPr="00BB2BCC" w:rsidRDefault="00B4315D" w:rsidP="00B4315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RVG01: </w:t>
      </w:r>
      <w:r w:rsidRPr="00117042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Los RIPS no cumplen con la estructura establecida.</w:t>
      </w:r>
    </w:p>
    <w:p w14:paraId="3D311E5D" w14:textId="340EFCC8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10CC19C" w14:textId="369A2A0F" w:rsidR="004D6DD6" w:rsidRPr="004D6DD6" w:rsidRDefault="00A46E97" w:rsidP="004D6DD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4D6DD6" w:rsidRPr="004D6DD6">
        <w:rPr>
          <w:rFonts w:ascii="Times New Roman" w:hAnsi="Times New Roman" w:cs="Times New Roman"/>
          <w:sz w:val="26"/>
          <w:szCs w:val="26"/>
          <w:lang w:val="es-419"/>
        </w:rPr>
        <w:t>FEUQ60725</w:t>
      </w:r>
    </w:p>
    <w:p w14:paraId="43C602E2" w14:textId="022849B2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7B6A2F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7B6A2F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1E69807B" w14:textId="3C99E0AD" w:rsidR="00B73CDA" w:rsidRDefault="007B6A2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764D202A" wp14:editId="5EAB28C3">
            <wp:extent cx="5731510" cy="2622550"/>
            <wp:effectExtent l="0" t="0" r="2540" b="6350"/>
            <wp:docPr id="1542822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26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948C" w14:textId="77777777" w:rsidR="000408BD" w:rsidRDefault="000408BD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4DD675D8" w14:textId="77777777" w:rsidR="000408BD" w:rsidRPr="00BB2BCC" w:rsidRDefault="000408BD" w:rsidP="000408B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3773B32A" w14:textId="77777777" w:rsidR="000408BD" w:rsidRPr="00BB2BCC" w:rsidRDefault="000408BD" w:rsidP="000408B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RVG01: </w:t>
      </w:r>
      <w:r w:rsidRPr="00117042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Los RIPS no cumplen con la estructura establecida.</w:t>
      </w:r>
    </w:p>
    <w:p w14:paraId="71FE2AFF" w14:textId="116C6C7E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72CF1DB" w14:textId="325A02F0" w:rsidR="004D6DD6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4D6DD6" w:rsidRPr="004D6DD6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FEUQ60730</w:t>
      </w:r>
    </w:p>
    <w:p w14:paraId="00DC2E9A" w14:textId="7B209F9A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80350B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80350B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19F48A50" w14:textId="6FFEDB1C" w:rsidR="00B73CDA" w:rsidRDefault="0080350B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1F28A4D4" wp14:editId="4012CCA8">
            <wp:extent cx="5731510" cy="1673225"/>
            <wp:effectExtent l="0" t="0" r="2540" b="3175"/>
            <wp:docPr id="5272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57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1C8B" w14:textId="77777777" w:rsidR="0080350B" w:rsidRDefault="0080350B" w:rsidP="0080350B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9CD793A" w14:textId="3AEF0FCE" w:rsidR="0080350B" w:rsidRPr="00BB2BCC" w:rsidRDefault="0080350B" w:rsidP="0080350B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3DD71F65" w14:textId="77777777" w:rsidR="00B73CDA" w:rsidRDefault="00B73CDA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2F2BF2C" w14:textId="31BF4234" w:rsidR="004D6DD6" w:rsidRPr="004D6DD6" w:rsidRDefault="00A46E97" w:rsidP="004D6DD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6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4D6DD6" w:rsidRPr="004D6DD6">
        <w:rPr>
          <w:rFonts w:ascii="Times New Roman" w:hAnsi="Times New Roman" w:cs="Times New Roman"/>
          <w:sz w:val="26"/>
          <w:szCs w:val="26"/>
          <w:lang w:val="es-419"/>
        </w:rPr>
        <w:t>FEUQ60736</w:t>
      </w:r>
    </w:p>
    <w:p w14:paraId="0956582A" w14:textId="71732536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5978D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, al momento de darle doble clic nos indica el detalle </w:t>
      </w:r>
      <w:r w:rsidR="005978D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de cada 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5080EF77" w14:textId="625A0B98" w:rsidR="00B73CDA" w:rsidRDefault="005978D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lastRenderedPageBreak/>
        <w:drawing>
          <wp:inline distT="0" distB="0" distL="0" distR="0" wp14:anchorId="337BA215" wp14:editId="0F99444E">
            <wp:extent cx="5731510" cy="2280920"/>
            <wp:effectExtent l="0" t="0" r="2540" b="5080"/>
            <wp:docPr id="589442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421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5BE7" w14:textId="77777777" w:rsidR="005978D4" w:rsidRDefault="005978D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01113806" w14:textId="77777777" w:rsidR="005978D4" w:rsidRPr="00BB2BCC" w:rsidRDefault="005978D4" w:rsidP="005978D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7D868704" w14:textId="459CEE4D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B203B3B" w14:textId="3C753A22" w:rsidR="00681C1E" w:rsidRDefault="00A46E97" w:rsidP="00681C1E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47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681C1E" w:rsidRPr="00681C1E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FEUQ60741</w:t>
      </w:r>
    </w:p>
    <w:p w14:paraId="5E12BDA0" w14:textId="2D0AE639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302BB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302BB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1001789F" w14:textId="5F58212F" w:rsidR="00B73CDA" w:rsidRDefault="00B412B1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52FDFB63" wp14:editId="45D03764">
            <wp:extent cx="5731510" cy="1830705"/>
            <wp:effectExtent l="0" t="0" r="2540" b="0"/>
            <wp:docPr id="1472227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274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1039" w14:textId="77777777" w:rsidR="00B412B1" w:rsidRDefault="00B412B1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2F0F6B9F" w14:textId="77777777" w:rsidR="00B412B1" w:rsidRPr="00BB2BCC" w:rsidRDefault="00B412B1" w:rsidP="00B412B1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77219309" w14:textId="77777777" w:rsidR="00B73CDA" w:rsidRPr="00681C1E" w:rsidRDefault="00B73CDA" w:rsidP="00681C1E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B63512E" w14:textId="64F3650D" w:rsidR="00681C1E" w:rsidRDefault="00A46E97" w:rsidP="00681C1E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48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681C1E" w:rsidRPr="00681C1E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FEUQ60748</w:t>
      </w:r>
    </w:p>
    <w:p w14:paraId="37E59208" w14:textId="466BF6AE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302BB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302BB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7D202175" w14:textId="4B98B41B" w:rsidR="00B73CDA" w:rsidRDefault="00302BBE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C4258B5" wp14:editId="4D7BDF89">
            <wp:extent cx="5731510" cy="1858645"/>
            <wp:effectExtent l="0" t="0" r="2540" b="8255"/>
            <wp:docPr id="1383098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9897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79A2" w14:textId="77777777" w:rsidR="00302BBE" w:rsidRDefault="00302BBE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62947849" w14:textId="77777777" w:rsidR="00302BBE" w:rsidRPr="00BB2BCC" w:rsidRDefault="00302BBE" w:rsidP="00302BB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15C4BF24" w14:textId="77777777" w:rsidR="00B73CDA" w:rsidRPr="00681C1E" w:rsidRDefault="00B73CDA" w:rsidP="00681C1E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711F5CA" w14:textId="6A5208EF" w:rsidR="009257B9" w:rsidRDefault="00A46E97" w:rsidP="00A46E97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49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681C1E" w:rsidRPr="00681C1E">
        <w:rPr>
          <w:rFonts w:ascii="Times New Roman" w:hAnsi="Times New Roman" w:cs="Times New Roman"/>
          <w:sz w:val="26"/>
          <w:szCs w:val="26"/>
          <w:lang w:val="es-419"/>
        </w:rPr>
        <w:t>FEUQ60752</w:t>
      </w:r>
    </w:p>
    <w:p w14:paraId="3D628AE4" w14:textId="77777777" w:rsidR="00854284" w:rsidRPr="008F3A39" w:rsidRDefault="00854284" w:rsidP="0085428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7DF412DF" w14:textId="6B73326E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:</w:t>
      </w:r>
    </w:p>
    <w:p w14:paraId="1784FEA8" w14:textId="51602427" w:rsidR="00B73CDA" w:rsidRDefault="0085428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7057C721" wp14:editId="3E6020EA">
            <wp:extent cx="5731510" cy="1798955"/>
            <wp:effectExtent l="0" t="0" r="2540" b="0"/>
            <wp:docPr id="1421690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908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F8E4" w14:textId="77777777" w:rsidR="00854284" w:rsidRDefault="0085428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257154EB" w14:textId="77777777" w:rsidR="00854284" w:rsidRPr="00BB2BCC" w:rsidRDefault="00854284" w:rsidP="0085428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16EF85FE" w14:textId="77777777" w:rsidR="00B73CDA" w:rsidRDefault="00B73CDA" w:rsidP="00A46E97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5987DD6A" w14:textId="3D091440" w:rsidR="00942D12" w:rsidRDefault="00A46E97" w:rsidP="00942D12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0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942D12" w:rsidRPr="00942D12">
        <w:rPr>
          <w:rFonts w:ascii="Times New Roman" w:hAnsi="Times New Roman" w:cs="Times New Roman"/>
          <w:sz w:val="26"/>
          <w:szCs w:val="26"/>
          <w:lang w:val="es-419"/>
        </w:rPr>
        <w:t>FEUQ60776</w:t>
      </w:r>
    </w:p>
    <w:p w14:paraId="6C8D63A7" w14:textId="77777777" w:rsidR="00C00A44" w:rsidRPr="008F3A39" w:rsidRDefault="00C00A44" w:rsidP="00C00A4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18181780" w14:textId="3AFBE767" w:rsidR="00B73CDA" w:rsidRDefault="00C00A4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CE93C7F" wp14:editId="6D513F08">
            <wp:extent cx="5731510" cy="1905635"/>
            <wp:effectExtent l="0" t="0" r="2540" b="0"/>
            <wp:docPr id="135808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85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DE9C" w14:textId="77777777" w:rsidR="00C00A44" w:rsidRDefault="00C00A4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466AB4D7" w14:textId="77777777" w:rsidR="00C00A44" w:rsidRPr="00BB2BCC" w:rsidRDefault="00C00A44" w:rsidP="00C00A4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03A98C5F" w14:textId="4C4602E0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6A3BABB" w14:textId="2A214D3C" w:rsidR="00942D12" w:rsidRDefault="00A46E97" w:rsidP="00942D12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942D12" w:rsidRPr="00942D1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FEUQ60780</w:t>
      </w:r>
    </w:p>
    <w:p w14:paraId="14AE428A" w14:textId="77777777" w:rsidR="00156FB4" w:rsidRPr="008F3A39" w:rsidRDefault="00156FB4" w:rsidP="00156FB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17B8BB44" w14:textId="704466D4" w:rsidR="00B73CDA" w:rsidRDefault="00156FB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B29CF2D" wp14:editId="29F55CC4">
            <wp:extent cx="5731510" cy="2049145"/>
            <wp:effectExtent l="0" t="0" r="2540" b="8255"/>
            <wp:docPr id="852884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8448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6D3F" w14:textId="77777777" w:rsidR="00156FB4" w:rsidRPr="00BB2BCC" w:rsidRDefault="00156FB4" w:rsidP="00156FB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5EC25AD8" w14:textId="7E939BBB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B5B82DE" w14:textId="4BCC1C98" w:rsidR="00942D12" w:rsidRPr="00942D12" w:rsidRDefault="00A46E97" w:rsidP="00942D12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1A18B6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2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942D12" w:rsidRPr="00942D12">
        <w:rPr>
          <w:rFonts w:ascii="Times New Roman" w:hAnsi="Times New Roman" w:cs="Times New Roman"/>
          <w:sz w:val="26"/>
          <w:szCs w:val="26"/>
          <w:lang w:val="es-419"/>
        </w:rPr>
        <w:t>FEUQ60805</w:t>
      </w:r>
    </w:p>
    <w:p w14:paraId="0DEDD9D1" w14:textId="77777777" w:rsidR="005D1404" w:rsidRPr="008F3A39" w:rsidRDefault="005D1404" w:rsidP="005D140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0BDD6904" w14:textId="6B882C53" w:rsidR="00B73CDA" w:rsidRDefault="00E540EC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21968AE" wp14:editId="7FC8DEE7">
            <wp:extent cx="5731510" cy="2041525"/>
            <wp:effectExtent l="0" t="0" r="2540" b="0"/>
            <wp:docPr id="180148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887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BD1D" w14:textId="77777777" w:rsidR="00E540EC" w:rsidRDefault="00E540EC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198A5D5E" w14:textId="77777777" w:rsidR="005D1404" w:rsidRPr="00BB2BCC" w:rsidRDefault="005D1404" w:rsidP="005D140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6469DF45" w14:textId="50B83BDD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CAF85F3" w14:textId="5AFC714A" w:rsidR="007F042B" w:rsidRDefault="00A46E97" w:rsidP="007F042B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1A18B6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7F042B" w:rsidRPr="007F042B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FEUQ60808</w:t>
      </w:r>
    </w:p>
    <w:p w14:paraId="528984DA" w14:textId="77777777" w:rsidR="00E540EC" w:rsidRPr="008F3A39" w:rsidRDefault="00E540EC" w:rsidP="00E540E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754956E3" w14:textId="444B6F19" w:rsidR="00B73CDA" w:rsidRDefault="00781D57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1CF1D898" wp14:editId="4368F720">
            <wp:extent cx="5731510" cy="1854835"/>
            <wp:effectExtent l="0" t="0" r="2540" b="0"/>
            <wp:docPr id="131660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05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3FF9" w14:textId="77777777" w:rsidR="00B73CDA" w:rsidRDefault="00B73CDA" w:rsidP="007F042B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23015A9" w14:textId="77777777" w:rsidR="00781D57" w:rsidRPr="00BB2BCC" w:rsidRDefault="00781D57" w:rsidP="00781D57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3C479BC8" w14:textId="77777777" w:rsidR="00781D57" w:rsidRPr="007F042B" w:rsidRDefault="00781D57" w:rsidP="007F042B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1BA4B6E" w14:textId="2138DB91" w:rsidR="00B73CDA" w:rsidRDefault="00A46E97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1A18B6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71166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7F042B" w:rsidRPr="007F042B">
        <w:rPr>
          <w:rFonts w:ascii="Times New Roman" w:hAnsi="Times New Roman" w:cs="Times New Roman"/>
          <w:sz w:val="26"/>
          <w:szCs w:val="26"/>
          <w:lang w:val="es-419"/>
        </w:rPr>
        <w:t>FEUQ60809</w:t>
      </w:r>
    </w:p>
    <w:p w14:paraId="1D8526BF" w14:textId="77777777" w:rsidR="008A130F" w:rsidRPr="008F3A39" w:rsidRDefault="008A130F" w:rsidP="008A130F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7AAE6880" w14:textId="5198BFC8" w:rsidR="00B73CDA" w:rsidRDefault="00566D3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lastRenderedPageBreak/>
        <w:drawing>
          <wp:inline distT="0" distB="0" distL="0" distR="0" wp14:anchorId="6C023DE3" wp14:editId="62D2AA9A">
            <wp:extent cx="5731510" cy="1965960"/>
            <wp:effectExtent l="0" t="0" r="2540" b="0"/>
            <wp:docPr id="1446015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559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5A4F" w14:textId="77777777" w:rsidR="00566D3F" w:rsidRDefault="00566D3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2F28B32C" w14:textId="56A1E5B0" w:rsidR="00A46E97" w:rsidRDefault="008A130F" w:rsidP="00A46E97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05037FAB" w14:textId="77777777" w:rsidR="008A130F" w:rsidRPr="00A87102" w:rsidRDefault="008A130F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5848EE6" w14:textId="77777777" w:rsidR="00B73CDA" w:rsidRPr="00B73CDA" w:rsidRDefault="00B73CDA" w:rsidP="00B73CDA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16D45CC" w14:textId="69FB2918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sectPr w:rsidR="00B73CDA" w:rsidRPr="008F3A39" w:rsidSect="004E1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5A0D9" w14:textId="77777777" w:rsidR="00116CCD" w:rsidRDefault="00116CCD" w:rsidP="00650219">
      <w:r>
        <w:separator/>
      </w:r>
    </w:p>
  </w:endnote>
  <w:endnote w:type="continuationSeparator" w:id="0">
    <w:p w14:paraId="2982751B" w14:textId="77777777" w:rsidR="00116CCD" w:rsidRDefault="00116CCD" w:rsidP="00650219">
      <w:r>
        <w:continuationSeparator/>
      </w:r>
    </w:p>
  </w:endnote>
  <w:endnote w:type="continuationNotice" w:id="1">
    <w:p w14:paraId="25241F55" w14:textId="77777777" w:rsidR="00011FBD" w:rsidRDefault="00011F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86EE9" w14:textId="77777777" w:rsidR="00116CCD" w:rsidRDefault="00116CCD" w:rsidP="00650219">
      <w:r>
        <w:separator/>
      </w:r>
    </w:p>
  </w:footnote>
  <w:footnote w:type="continuationSeparator" w:id="0">
    <w:p w14:paraId="4468669D" w14:textId="77777777" w:rsidR="00116CCD" w:rsidRDefault="00116CCD" w:rsidP="00650219">
      <w:r>
        <w:continuationSeparator/>
      </w:r>
    </w:p>
  </w:footnote>
  <w:footnote w:type="continuationNotice" w:id="1">
    <w:p w14:paraId="40A65C27" w14:textId="77777777" w:rsidR="00011FBD" w:rsidRDefault="00011F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45D8004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8032D4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8CB02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9D6D0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D8E532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CB8A4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BA0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F44CA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5026A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F451A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A636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EF93402"/>
    <w:multiLevelType w:val="hybridMultilevel"/>
    <w:tmpl w:val="8D8A8D2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52131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7F86DA5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19707514">
    <w:abstractNumId w:val="22"/>
  </w:num>
  <w:num w:numId="2" w16cid:durableId="1216240142">
    <w:abstractNumId w:val="12"/>
  </w:num>
  <w:num w:numId="3" w16cid:durableId="1590234848">
    <w:abstractNumId w:val="10"/>
  </w:num>
  <w:num w:numId="4" w16cid:durableId="465507513">
    <w:abstractNumId w:val="25"/>
  </w:num>
  <w:num w:numId="5" w16cid:durableId="622153831">
    <w:abstractNumId w:val="13"/>
  </w:num>
  <w:num w:numId="6" w16cid:durableId="1095592691">
    <w:abstractNumId w:val="19"/>
  </w:num>
  <w:num w:numId="7" w16cid:durableId="202449490">
    <w:abstractNumId w:val="21"/>
  </w:num>
  <w:num w:numId="8" w16cid:durableId="1863662611">
    <w:abstractNumId w:val="9"/>
  </w:num>
  <w:num w:numId="9" w16cid:durableId="15665449">
    <w:abstractNumId w:val="7"/>
  </w:num>
  <w:num w:numId="10" w16cid:durableId="1103963099">
    <w:abstractNumId w:val="6"/>
  </w:num>
  <w:num w:numId="11" w16cid:durableId="1571185981">
    <w:abstractNumId w:val="5"/>
  </w:num>
  <w:num w:numId="12" w16cid:durableId="857767589">
    <w:abstractNumId w:val="4"/>
  </w:num>
  <w:num w:numId="13" w16cid:durableId="1106848075">
    <w:abstractNumId w:val="8"/>
  </w:num>
  <w:num w:numId="14" w16cid:durableId="102768189">
    <w:abstractNumId w:val="3"/>
  </w:num>
  <w:num w:numId="15" w16cid:durableId="1479572217">
    <w:abstractNumId w:val="2"/>
  </w:num>
  <w:num w:numId="16" w16cid:durableId="1001348724">
    <w:abstractNumId w:val="1"/>
  </w:num>
  <w:num w:numId="17" w16cid:durableId="468061591">
    <w:abstractNumId w:val="0"/>
  </w:num>
  <w:num w:numId="18" w16cid:durableId="1662466115">
    <w:abstractNumId w:val="14"/>
  </w:num>
  <w:num w:numId="19" w16cid:durableId="704017914">
    <w:abstractNumId w:val="16"/>
  </w:num>
  <w:num w:numId="20" w16cid:durableId="1068378750">
    <w:abstractNumId w:val="23"/>
  </w:num>
  <w:num w:numId="21" w16cid:durableId="778376384">
    <w:abstractNumId w:val="20"/>
  </w:num>
  <w:num w:numId="22" w16cid:durableId="1081954099">
    <w:abstractNumId w:val="11"/>
  </w:num>
  <w:num w:numId="23" w16cid:durableId="1777939795">
    <w:abstractNumId w:val="26"/>
  </w:num>
  <w:num w:numId="24" w16cid:durableId="70782033">
    <w:abstractNumId w:val="15"/>
  </w:num>
  <w:num w:numId="25" w16cid:durableId="75517106">
    <w:abstractNumId w:val="18"/>
  </w:num>
  <w:num w:numId="26" w16cid:durableId="1054231159">
    <w:abstractNumId w:val="24"/>
  </w:num>
  <w:num w:numId="27" w16cid:durableId="1688309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18"/>
    <w:rsid w:val="000021C7"/>
    <w:rsid w:val="00011FBD"/>
    <w:rsid w:val="000127CE"/>
    <w:rsid w:val="00020628"/>
    <w:rsid w:val="00026369"/>
    <w:rsid w:val="0003150F"/>
    <w:rsid w:val="00033C18"/>
    <w:rsid w:val="000408BD"/>
    <w:rsid w:val="00056518"/>
    <w:rsid w:val="0005680B"/>
    <w:rsid w:val="000644CA"/>
    <w:rsid w:val="0006461A"/>
    <w:rsid w:val="00077583"/>
    <w:rsid w:val="00096D7E"/>
    <w:rsid w:val="000A3EC2"/>
    <w:rsid w:val="000C0CE1"/>
    <w:rsid w:val="000C1BF8"/>
    <w:rsid w:val="000D5307"/>
    <w:rsid w:val="000D556A"/>
    <w:rsid w:val="000E1D06"/>
    <w:rsid w:val="000F2D06"/>
    <w:rsid w:val="000F59FE"/>
    <w:rsid w:val="0010348D"/>
    <w:rsid w:val="00116CCD"/>
    <w:rsid w:val="00117042"/>
    <w:rsid w:val="0012541C"/>
    <w:rsid w:val="00126A96"/>
    <w:rsid w:val="001368CA"/>
    <w:rsid w:val="00151C4F"/>
    <w:rsid w:val="001552B9"/>
    <w:rsid w:val="00156FB4"/>
    <w:rsid w:val="00161B86"/>
    <w:rsid w:val="001A18B6"/>
    <w:rsid w:val="001C1233"/>
    <w:rsid w:val="001C6E41"/>
    <w:rsid w:val="001D25F5"/>
    <w:rsid w:val="001E0868"/>
    <w:rsid w:val="001E72FC"/>
    <w:rsid w:val="0020038E"/>
    <w:rsid w:val="00210C26"/>
    <w:rsid w:val="0021406F"/>
    <w:rsid w:val="0022127C"/>
    <w:rsid w:val="0022351A"/>
    <w:rsid w:val="00233B98"/>
    <w:rsid w:val="002440D0"/>
    <w:rsid w:val="002509A6"/>
    <w:rsid w:val="0028533C"/>
    <w:rsid w:val="0029212B"/>
    <w:rsid w:val="002B29BF"/>
    <w:rsid w:val="002C7EBA"/>
    <w:rsid w:val="002D62D7"/>
    <w:rsid w:val="002F011C"/>
    <w:rsid w:val="00302BBE"/>
    <w:rsid w:val="00307C6E"/>
    <w:rsid w:val="00333631"/>
    <w:rsid w:val="00340CDB"/>
    <w:rsid w:val="00352EA9"/>
    <w:rsid w:val="00364DFE"/>
    <w:rsid w:val="00365AB4"/>
    <w:rsid w:val="00382591"/>
    <w:rsid w:val="003A0683"/>
    <w:rsid w:val="003A3AE1"/>
    <w:rsid w:val="003B40B5"/>
    <w:rsid w:val="003D1E04"/>
    <w:rsid w:val="003D2AD4"/>
    <w:rsid w:val="003D3433"/>
    <w:rsid w:val="003E3FF3"/>
    <w:rsid w:val="0040059F"/>
    <w:rsid w:val="00405555"/>
    <w:rsid w:val="00421870"/>
    <w:rsid w:val="00423859"/>
    <w:rsid w:val="004323AE"/>
    <w:rsid w:val="0043284F"/>
    <w:rsid w:val="00434B3F"/>
    <w:rsid w:val="00447592"/>
    <w:rsid w:val="00454744"/>
    <w:rsid w:val="00465D67"/>
    <w:rsid w:val="00486189"/>
    <w:rsid w:val="00490ACD"/>
    <w:rsid w:val="0049761A"/>
    <w:rsid w:val="00497F16"/>
    <w:rsid w:val="004C601E"/>
    <w:rsid w:val="004D6DD6"/>
    <w:rsid w:val="004E108E"/>
    <w:rsid w:val="0051179A"/>
    <w:rsid w:val="00515665"/>
    <w:rsid w:val="00516A7A"/>
    <w:rsid w:val="005233E7"/>
    <w:rsid w:val="0054545B"/>
    <w:rsid w:val="00561979"/>
    <w:rsid w:val="00566D3F"/>
    <w:rsid w:val="00566E6F"/>
    <w:rsid w:val="0057042A"/>
    <w:rsid w:val="00582EC3"/>
    <w:rsid w:val="00595ECB"/>
    <w:rsid w:val="005978D4"/>
    <w:rsid w:val="00597DE4"/>
    <w:rsid w:val="005A06DE"/>
    <w:rsid w:val="005A6234"/>
    <w:rsid w:val="005B65EA"/>
    <w:rsid w:val="005C3C7C"/>
    <w:rsid w:val="005D1404"/>
    <w:rsid w:val="00601FC6"/>
    <w:rsid w:val="00623309"/>
    <w:rsid w:val="00637673"/>
    <w:rsid w:val="006405B6"/>
    <w:rsid w:val="00645252"/>
    <w:rsid w:val="00650219"/>
    <w:rsid w:val="006527C0"/>
    <w:rsid w:val="00656A00"/>
    <w:rsid w:val="00660C75"/>
    <w:rsid w:val="006630EA"/>
    <w:rsid w:val="00675755"/>
    <w:rsid w:val="00681C1E"/>
    <w:rsid w:val="00693E1A"/>
    <w:rsid w:val="006B666F"/>
    <w:rsid w:val="006C04E0"/>
    <w:rsid w:val="006C4082"/>
    <w:rsid w:val="006D3D74"/>
    <w:rsid w:val="006F2BC8"/>
    <w:rsid w:val="006F4FAD"/>
    <w:rsid w:val="006F6054"/>
    <w:rsid w:val="0071166A"/>
    <w:rsid w:val="007238EC"/>
    <w:rsid w:val="0072762A"/>
    <w:rsid w:val="007344E6"/>
    <w:rsid w:val="00734530"/>
    <w:rsid w:val="007408BB"/>
    <w:rsid w:val="00743B8D"/>
    <w:rsid w:val="007537EF"/>
    <w:rsid w:val="00774CA3"/>
    <w:rsid w:val="00781D57"/>
    <w:rsid w:val="0079073F"/>
    <w:rsid w:val="00790D43"/>
    <w:rsid w:val="007A5D02"/>
    <w:rsid w:val="007B6A2F"/>
    <w:rsid w:val="007D6112"/>
    <w:rsid w:val="007F042B"/>
    <w:rsid w:val="0080350B"/>
    <w:rsid w:val="0081354E"/>
    <w:rsid w:val="00826CB2"/>
    <w:rsid w:val="0083569A"/>
    <w:rsid w:val="00836EE6"/>
    <w:rsid w:val="008411A5"/>
    <w:rsid w:val="008454A5"/>
    <w:rsid w:val="00854284"/>
    <w:rsid w:val="00881B13"/>
    <w:rsid w:val="008A130F"/>
    <w:rsid w:val="008B359B"/>
    <w:rsid w:val="008E464E"/>
    <w:rsid w:val="008F3A39"/>
    <w:rsid w:val="009036E1"/>
    <w:rsid w:val="009226AA"/>
    <w:rsid w:val="009257B9"/>
    <w:rsid w:val="00926D7E"/>
    <w:rsid w:val="00932FE1"/>
    <w:rsid w:val="0093637C"/>
    <w:rsid w:val="00942D12"/>
    <w:rsid w:val="009472ED"/>
    <w:rsid w:val="00953F62"/>
    <w:rsid w:val="00980262"/>
    <w:rsid w:val="009842C3"/>
    <w:rsid w:val="00991F18"/>
    <w:rsid w:val="009B4EC1"/>
    <w:rsid w:val="009E0988"/>
    <w:rsid w:val="009E4DC3"/>
    <w:rsid w:val="00A10039"/>
    <w:rsid w:val="00A46E97"/>
    <w:rsid w:val="00A52138"/>
    <w:rsid w:val="00A53222"/>
    <w:rsid w:val="00A7682B"/>
    <w:rsid w:val="00A76C26"/>
    <w:rsid w:val="00A86D39"/>
    <w:rsid w:val="00A86FDF"/>
    <w:rsid w:val="00A87102"/>
    <w:rsid w:val="00A9204E"/>
    <w:rsid w:val="00A94EEA"/>
    <w:rsid w:val="00AA79E1"/>
    <w:rsid w:val="00AF649B"/>
    <w:rsid w:val="00B00C8E"/>
    <w:rsid w:val="00B01356"/>
    <w:rsid w:val="00B0556E"/>
    <w:rsid w:val="00B14AB7"/>
    <w:rsid w:val="00B25F62"/>
    <w:rsid w:val="00B31BCD"/>
    <w:rsid w:val="00B332D5"/>
    <w:rsid w:val="00B37005"/>
    <w:rsid w:val="00B412B1"/>
    <w:rsid w:val="00B4297E"/>
    <w:rsid w:val="00B4315D"/>
    <w:rsid w:val="00B470D1"/>
    <w:rsid w:val="00B556AA"/>
    <w:rsid w:val="00B70FCF"/>
    <w:rsid w:val="00B73CDA"/>
    <w:rsid w:val="00B75548"/>
    <w:rsid w:val="00B77454"/>
    <w:rsid w:val="00B86149"/>
    <w:rsid w:val="00B91171"/>
    <w:rsid w:val="00B92662"/>
    <w:rsid w:val="00BB2BCC"/>
    <w:rsid w:val="00BB38D5"/>
    <w:rsid w:val="00BB4749"/>
    <w:rsid w:val="00BB7926"/>
    <w:rsid w:val="00BD45F6"/>
    <w:rsid w:val="00BE38A6"/>
    <w:rsid w:val="00BE6006"/>
    <w:rsid w:val="00C00A44"/>
    <w:rsid w:val="00C00ADC"/>
    <w:rsid w:val="00C17F63"/>
    <w:rsid w:val="00C37599"/>
    <w:rsid w:val="00C43CDB"/>
    <w:rsid w:val="00C54D0C"/>
    <w:rsid w:val="00C54D91"/>
    <w:rsid w:val="00C571A9"/>
    <w:rsid w:val="00C609B4"/>
    <w:rsid w:val="00C72173"/>
    <w:rsid w:val="00C74659"/>
    <w:rsid w:val="00C84402"/>
    <w:rsid w:val="00C87C1B"/>
    <w:rsid w:val="00CB6D78"/>
    <w:rsid w:val="00CC23ED"/>
    <w:rsid w:val="00CC2C02"/>
    <w:rsid w:val="00CC6307"/>
    <w:rsid w:val="00CE0641"/>
    <w:rsid w:val="00CF40D0"/>
    <w:rsid w:val="00CF5939"/>
    <w:rsid w:val="00D0765A"/>
    <w:rsid w:val="00D179FC"/>
    <w:rsid w:val="00D31726"/>
    <w:rsid w:val="00D31C45"/>
    <w:rsid w:val="00D364C0"/>
    <w:rsid w:val="00D55344"/>
    <w:rsid w:val="00D57273"/>
    <w:rsid w:val="00D83D6F"/>
    <w:rsid w:val="00D8424F"/>
    <w:rsid w:val="00D9503C"/>
    <w:rsid w:val="00D95D59"/>
    <w:rsid w:val="00DA5DB6"/>
    <w:rsid w:val="00DB4AF0"/>
    <w:rsid w:val="00DD4819"/>
    <w:rsid w:val="00DE0479"/>
    <w:rsid w:val="00DF2B01"/>
    <w:rsid w:val="00DF4A7C"/>
    <w:rsid w:val="00E04A8B"/>
    <w:rsid w:val="00E2387E"/>
    <w:rsid w:val="00E44803"/>
    <w:rsid w:val="00E53E46"/>
    <w:rsid w:val="00E540EC"/>
    <w:rsid w:val="00E6158B"/>
    <w:rsid w:val="00E92DFF"/>
    <w:rsid w:val="00E978D9"/>
    <w:rsid w:val="00EB5F1C"/>
    <w:rsid w:val="00EE1575"/>
    <w:rsid w:val="00EE44FD"/>
    <w:rsid w:val="00EF37B3"/>
    <w:rsid w:val="00EF3F0A"/>
    <w:rsid w:val="00F146E5"/>
    <w:rsid w:val="00F24369"/>
    <w:rsid w:val="00F3359C"/>
    <w:rsid w:val="00F54085"/>
    <w:rsid w:val="00F65E39"/>
    <w:rsid w:val="00F70660"/>
    <w:rsid w:val="00F72C06"/>
    <w:rsid w:val="00F8366D"/>
    <w:rsid w:val="00F94AED"/>
    <w:rsid w:val="00F95B20"/>
    <w:rsid w:val="00F96406"/>
    <w:rsid w:val="00FA1273"/>
    <w:rsid w:val="00FD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E8A11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30F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650219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0219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0219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0219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50219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50219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50219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50219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50219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50219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50219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9"/>
    <w:rsid w:val="00650219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rsid w:val="00650219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650219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650219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650219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650219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02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02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50219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650219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650219"/>
    <w:rPr>
      <w:rFonts w:ascii="Calibri" w:hAnsi="Calibri" w:cs="Calibri"/>
      <w:i/>
      <w:iCs/>
    </w:rPr>
  </w:style>
  <w:style w:type="character" w:styleId="nfasisintenso">
    <w:name w:val="Intense Emphasis"/>
    <w:basedOn w:val="Fuentedeprrafopredeter"/>
    <w:uiPriority w:val="21"/>
    <w:qFormat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Textoennegrita">
    <w:name w:val="Strong"/>
    <w:basedOn w:val="Fuentedeprrafopredeter"/>
    <w:uiPriority w:val="22"/>
    <w:qFormat/>
    <w:rsid w:val="00650219"/>
    <w:rPr>
      <w:rFonts w:ascii="Calibri" w:hAnsi="Calibri" w:cs="Calibri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6502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021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021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Referenciasutil">
    <w:name w:val="Subtle Reference"/>
    <w:basedOn w:val="Fuentedeprrafopredeter"/>
    <w:uiPriority w:val="31"/>
    <w:qFormat/>
    <w:rsid w:val="00650219"/>
    <w:rPr>
      <w:rFonts w:ascii="Calibri" w:hAnsi="Calibri" w:cs="Calibri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650219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ellibro">
    <w:name w:val="Book Title"/>
    <w:basedOn w:val="Fuentedeprrafopredeter"/>
    <w:uiPriority w:val="33"/>
    <w:qFormat/>
    <w:rsid w:val="00650219"/>
    <w:rPr>
      <w:rFonts w:ascii="Calibri" w:hAnsi="Calibri" w:cs="Calibri"/>
      <w:b/>
      <w:bCs/>
      <w:i/>
      <w:iCs/>
      <w:spacing w:val="5"/>
    </w:rPr>
  </w:style>
  <w:style w:type="character" w:styleId="Hipervnculo">
    <w:name w:val="Hyperlink"/>
    <w:basedOn w:val="Fuentedeprrafopredeter"/>
    <w:uiPriority w:val="99"/>
    <w:unhideWhenUsed/>
    <w:rsid w:val="00650219"/>
    <w:rPr>
      <w:rFonts w:ascii="Calibri" w:hAnsi="Calibri" w:cs="Calibri"/>
      <w:color w:val="1F4E79" w:themeColor="accent1" w:themeShade="80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650219"/>
    <w:rPr>
      <w:rFonts w:ascii="Calibri" w:hAnsi="Calibri" w:cs="Calibri"/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50219"/>
    <w:pPr>
      <w:spacing w:after="200"/>
    </w:pPr>
    <w:rPr>
      <w:i/>
      <w:iCs/>
      <w:color w:val="44546A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219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219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650219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50219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50219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50219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50219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650219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0219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0219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02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0219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50219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50219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50219"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50219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650219"/>
    <w:rPr>
      <w:rFonts w:ascii="Calibri Light" w:eastAsiaTheme="majorEastAsia" w:hAnsi="Calibri Light" w:cs="Calibri Light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50219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50219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0219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0219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6502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50219"/>
    <w:rPr>
      <w:rFonts w:ascii="Consolas" w:hAnsi="Consolas" w:cs="Calibri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50219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50219"/>
    <w:rPr>
      <w:rFonts w:ascii="Consolas" w:hAnsi="Consolas" w:cs="Calibri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650219"/>
    <w:rPr>
      <w:rFonts w:ascii="Calibri" w:hAnsi="Calibri" w:cs="Calibri"/>
      <w:color w:val="3B3838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650219"/>
  </w:style>
  <w:style w:type="character" w:customStyle="1" w:styleId="EncabezadoCar">
    <w:name w:val="Encabezado Car"/>
    <w:basedOn w:val="Fuentedeprrafopredeter"/>
    <w:link w:val="Encabezado"/>
    <w:uiPriority w:val="99"/>
    <w:rsid w:val="00650219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650219"/>
  </w:style>
  <w:style w:type="character" w:customStyle="1" w:styleId="PiedepginaCar">
    <w:name w:val="Pie de página Car"/>
    <w:basedOn w:val="Fuentedeprrafopredeter"/>
    <w:link w:val="Piedepgina"/>
    <w:uiPriority w:val="99"/>
    <w:rsid w:val="00650219"/>
    <w:rPr>
      <w:rFonts w:ascii="Calibri" w:hAnsi="Calibri" w:cs="Calibri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50219"/>
    <w:pPr>
      <w:spacing w:after="120"/>
      <w:ind w:left="1757"/>
    </w:pPr>
  </w:style>
  <w:style w:type="character" w:styleId="Mencionar">
    <w:name w:val="Mention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50219"/>
    <w:pPr>
      <w:numPr>
        <w:numId w:val="24"/>
      </w:numPr>
    </w:pPr>
  </w:style>
  <w:style w:type="numbering" w:styleId="1ai">
    <w:name w:val="Outline List 1"/>
    <w:basedOn w:val="Sinlista"/>
    <w:uiPriority w:val="99"/>
    <w:semiHidden/>
    <w:unhideWhenUsed/>
    <w:rsid w:val="00650219"/>
    <w:pPr>
      <w:numPr>
        <w:numId w:val="25"/>
      </w:numPr>
    </w:pPr>
  </w:style>
  <w:style w:type="character" w:styleId="VariableHTML">
    <w:name w:val="HTML Variabl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50219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50219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50219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50219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5021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50219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50219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50219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50219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50219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50219"/>
    <w:pPr>
      <w:spacing w:after="100"/>
      <w:ind w:left="15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650219"/>
    <w:pPr>
      <w:outlineLvl w:val="9"/>
    </w:pPr>
    <w:rPr>
      <w:color w:val="2E74B5" w:themeColor="accent1" w:themeShade="BF"/>
    </w:rPr>
  </w:style>
  <w:style w:type="table" w:styleId="Tablaprofesional">
    <w:name w:val="Table Professional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50219"/>
  </w:style>
  <w:style w:type="character" w:styleId="Hashtag">
    <w:name w:val="Hashtag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502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502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5021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5021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5021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5021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5021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5021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5021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5021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5021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5021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5021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5021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unhideWhenUsed/>
    <w:qFormat/>
    <w:rsid w:val="00650219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50219"/>
    <w:pPr>
      <w:numPr>
        <w:numId w:val="1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50219"/>
    <w:pPr>
      <w:numPr>
        <w:numId w:val="1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50219"/>
    <w:pPr>
      <w:numPr>
        <w:numId w:val="1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50219"/>
    <w:pPr>
      <w:numPr>
        <w:numId w:val="1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50219"/>
    <w:pPr>
      <w:numPr>
        <w:numId w:val="1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50219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50219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50219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50219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50219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5021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50219"/>
  </w:style>
  <w:style w:type="character" w:styleId="Refdenotaalfinal">
    <w:name w:val="end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50219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502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vistosa">
    <w:name w:val="Colorful List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5021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5021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5021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ireccinsobre">
    <w:name w:val="envelope address"/>
    <w:basedOn w:val="Normal"/>
    <w:uiPriority w:val="99"/>
    <w:semiHidden/>
    <w:unhideWhenUsed/>
    <w:rsid w:val="00650219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culoSeccin">
    <w:name w:val="Outline List 3"/>
    <w:basedOn w:val="Sinlista"/>
    <w:uiPriority w:val="99"/>
    <w:semiHidden/>
    <w:unhideWhenUsed/>
    <w:rsid w:val="00650219"/>
    <w:pPr>
      <w:numPr>
        <w:numId w:val="26"/>
      </w:numPr>
    </w:pPr>
  </w:style>
  <w:style w:type="table" w:styleId="Tablanormal1">
    <w:name w:val="Plain Table 1"/>
    <w:basedOn w:val="Tablanormal"/>
    <w:uiPriority w:val="41"/>
    <w:rsid w:val="0065021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5021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5021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5021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5021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650219"/>
    <w:rPr>
      <w:rFonts w:ascii="Calibri" w:hAnsi="Calibri" w:cs="Calibri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50219"/>
  </w:style>
  <w:style w:type="character" w:customStyle="1" w:styleId="FechaCar">
    <w:name w:val="Fecha Car"/>
    <w:basedOn w:val="Fuentedeprrafopredeter"/>
    <w:link w:val="Fecha"/>
    <w:uiPriority w:val="99"/>
    <w:semiHidden/>
    <w:rsid w:val="00650219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650219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50219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50219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5021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5021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5021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5021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021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021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5021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50219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5021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50219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650219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50219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50219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65021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50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50219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50219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50219"/>
  </w:style>
  <w:style w:type="character" w:customStyle="1" w:styleId="SaludoCar">
    <w:name w:val="Saludo Car"/>
    <w:basedOn w:val="Fuentedeprrafopredeter"/>
    <w:link w:val="Saludo"/>
    <w:uiPriority w:val="99"/>
    <w:semiHidden/>
    <w:rsid w:val="00650219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5021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5021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5021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50219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50219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65021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5021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5021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65021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50219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50219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50219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50219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50219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50219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50219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50219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50219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50219"/>
    <w:rPr>
      <w:rFonts w:ascii="Calibri Light" w:eastAsiaTheme="majorEastAsia" w:hAnsi="Calibri Light" w:cs="Calibri Light"/>
      <w:b/>
      <w:bCs/>
    </w:rPr>
  </w:style>
  <w:style w:type="paragraph" w:styleId="Cierre">
    <w:name w:val="Closing"/>
    <w:basedOn w:val="Normal"/>
    <w:link w:val="CierreCar"/>
    <w:uiPriority w:val="99"/>
    <w:semiHidden/>
    <w:unhideWhenUsed/>
    <w:rsid w:val="00650219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50219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5021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5021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5021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5021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5021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5021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5021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65021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65021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5021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650219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the\AppData\Local\Microsoft\Office\16.0\DTS\es-419%7b9F3DE315-087F-4501-B9B3-E6D4C3082260%7d\%7bFC5E30EC-C048-4CB0-B4F9-7218D099ABD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{FC5E30EC-C048-4CB0-B4F9-7218D099ABD5}tf02786999_win32</Template>
  <TotalTime>0</TotalTime>
  <Pages>22</Pages>
  <Words>3051</Words>
  <Characters>16781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2024-09-26T20:09:00Z</dcterms:created>
  <dcterms:modified xsi:type="dcterms:W3CDTF">2024-09-27T21:40:00Z</dcterms:modified>
</cp:coreProperties>
</file>